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4D2489" w:rsidRPr="0054155B" w:rsidRDefault="004D2489" w:rsidP="003C4650">
      <w:pPr>
        <w:pStyle w:val="1"/>
        <w:jc w:val="right"/>
      </w:pPr>
    </w:p>
    <w:p w:rsidR="004D2489" w:rsidRDefault="004D2489" w:rsidP="003C4650">
      <w:pPr>
        <w:rPr>
          <w:sz w:val="24"/>
        </w:rPr>
      </w:pPr>
    </w:p>
    <w:p w:rsidR="00120D4E" w:rsidRPr="00120D4E" w:rsidRDefault="004D2489" w:rsidP="00FB00B6">
      <w:pPr>
        <w:pStyle w:val="1"/>
        <w:rPr>
          <w:b/>
        </w:rPr>
      </w:pPr>
      <w:r w:rsidRPr="003B0BCF">
        <w:rPr>
          <w:b/>
        </w:rPr>
        <w:t>Варианты заданий</w:t>
      </w:r>
      <w:r w:rsidR="00F6581E" w:rsidRPr="003B0BCF">
        <w:rPr>
          <w:b/>
        </w:rPr>
        <w:t xml:space="preserve"> для группы А-</w:t>
      </w:r>
      <w:r w:rsidR="00116E3D">
        <w:rPr>
          <w:b/>
        </w:rPr>
        <w:t>12-</w:t>
      </w:r>
      <w:r w:rsidR="006B5688" w:rsidRPr="006B5688">
        <w:rPr>
          <w:b/>
        </w:rPr>
        <w:t>2</w:t>
      </w:r>
      <w:r w:rsidR="00120D4E" w:rsidRPr="00120D4E">
        <w:rPr>
          <w:b/>
        </w:rPr>
        <w:t>2</w:t>
      </w:r>
    </w:p>
    <w:p w:rsidR="00120D4E" w:rsidRPr="00120D4E" w:rsidRDefault="00120D4E" w:rsidP="00FB00B6"/>
    <w:tbl>
      <w:tblPr>
        <w:tblW w:w="14582" w:type="dxa"/>
        <w:tblInd w:w="-15" w:type="dxa"/>
        <w:tblLayout w:type="fixed"/>
        <w:tblLook w:val="0000"/>
      </w:tblPr>
      <w:tblGrid>
        <w:gridCol w:w="1242"/>
        <w:gridCol w:w="1858"/>
        <w:gridCol w:w="2268"/>
        <w:gridCol w:w="1985"/>
        <w:gridCol w:w="2551"/>
        <w:gridCol w:w="2835"/>
        <w:gridCol w:w="1843"/>
      </w:tblGrid>
      <w:tr w:rsidR="00120D4E" w:rsidRPr="00120D4E" w:rsidTr="003E6332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pStyle w:val="3"/>
              <w:snapToGrid w:val="0"/>
            </w:pPr>
            <w:r w:rsidRPr="00120D4E">
              <w:t>Вариант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b/>
                <w:sz w:val="24"/>
                <w:lang w:val="en-US"/>
              </w:rPr>
            </w:pPr>
            <w:proofErr w:type="spellStart"/>
            <w:r w:rsidRPr="00120D4E">
              <w:rPr>
                <w:b/>
                <w:sz w:val="24"/>
                <w:lang w:val="en-US"/>
              </w:rPr>
              <w:t>Конфигурация</w:t>
            </w:r>
            <w:proofErr w:type="spellEnd"/>
            <w:r w:rsidRPr="00120D4E">
              <w:rPr>
                <w:b/>
                <w:sz w:val="24"/>
                <w:lang w:val="en-US"/>
              </w:rPr>
              <w:t xml:space="preserve"> </w:t>
            </w:r>
          </w:p>
          <w:p w:rsidR="00120D4E" w:rsidRPr="00120D4E" w:rsidRDefault="00120D4E" w:rsidP="003E6332">
            <w:pPr>
              <w:jc w:val="center"/>
              <w:rPr>
                <w:b/>
                <w:sz w:val="24"/>
                <w:lang w:val="en-US"/>
              </w:rPr>
            </w:pPr>
            <w:proofErr w:type="spellStart"/>
            <w:r w:rsidRPr="00120D4E">
              <w:rPr>
                <w:b/>
                <w:sz w:val="24"/>
                <w:lang w:val="en-US"/>
              </w:rPr>
              <w:t>зон</w:t>
            </w:r>
            <w:proofErr w:type="spellEnd"/>
          </w:p>
          <w:p w:rsidR="00120D4E" w:rsidRPr="00120D4E" w:rsidRDefault="00120D4E" w:rsidP="003E6332">
            <w:pPr>
              <w:jc w:val="center"/>
              <w:rPr>
                <w:b/>
                <w:sz w:val="24"/>
                <w:lang w:val="en-US"/>
              </w:rPr>
            </w:pPr>
            <w:proofErr w:type="spellStart"/>
            <w:r w:rsidRPr="00120D4E">
              <w:rPr>
                <w:b/>
                <w:sz w:val="24"/>
                <w:lang w:val="en-US"/>
              </w:rPr>
              <w:t>подключения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b/>
                <w:sz w:val="24"/>
              </w:rPr>
            </w:pPr>
            <w:r w:rsidRPr="00120D4E">
              <w:rPr>
                <w:b/>
                <w:sz w:val="24"/>
              </w:rPr>
              <w:t>Количество точек подключения</w:t>
            </w:r>
          </w:p>
          <w:p w:rsidR="00120D4E" w:rsidRPr="00120D4E" w:rsidRDefault="00120D4E" w:rsidP="003E6332">
            <w:pPr>
              <w:jc w:val="center"/>
              <w:rPr>
                <w:b/>
                <w:sz w:val="24"/>
              </w:rPr>
            </w:pPr>
            <w:r w:rsidRPr="00120D4E">
              <w:rPr>
                <w:b/>
                <w:sz w:val="24"/>
              </w:rPr>
              <w:t>в зонах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b/>
                <w:sz w:val="24"/>
                <w:lang w:val="en-US"/>
              </w:rPr>
            </w:pPr>
            <w:proofErr w:type="spellStart"/>
            <w:r w:rsidRPr="00120D4E">
              <w:rPr>
                <w:b/>
                <w:sz w:val="24"/>
                <w:lang w:val="en-US"/>
              </w:rPr>
              <w:t>Количество</w:t>
            </w:r>
            <w:proofErr w:type="spellEnd"/>
            <w:r w:rsidRPr="00120D4E">
              <w:rPr>
                <w:b/>
                <w:sz w:val="24"/>
                <w:lang w:val="en-US"/>
              </w:rPr>
              <w:t xml:space="preserve"> </w:t>
            </w:r>
            <w:proofErr w:type="spellStart"/>
            <w:r w:rsidRPr="00120D4E">
              <w:rPr>
                <w:b/>
                <w:sz w:val="24"/>
                <w:lang w:val="en-US"/>
              </w:rPr>
              <w:t>сотрудников</w:t>
            </w:r>
            <w:proofErr w:type="spellEnd"/>
            <w:r w:rsidRPr="00120D4E">
              <w:rPr>
                <w:b/>
                <w:sz w:val="24"/>
                <w:lang w:val="en-US"/>
              </w:rPr>
              <w:t xml:space="preserve"> в </w:t>
            </w:r>
            <w:proofErr w:type="spellStart"/>
            <w:r w:rsidRPr="00120D4E">
              <w:rPr>
                <w:b/>
                <w:sz w:val="24"/>
                <w:lang w:val="en-US"/>
              </w:rPr>
              <w:t>группах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b/>
                <w:sz w:val="24"/>
              </w:rPr>
            </w:pPr>
            <w:r w:rsidRPr="00120D4E">
              <w:rPr>
                <w:b/>
                <w:sz w:val="24"/>
              </w:rPr>
              <w:t>Рост числа сотрудников</w:t>
            </w:r>
          </w:p>
          <w:p w:rsidR="00120D4E" w:rsidRPr="00120D4E" w:rsidRDefault="00120D4E" w:rsidP="003E6332">
            <w:pPr>
              <w:jc w:val="center"/>
              <w:rPr>
                <w:b/>
                <w:sz w:val="24"/>
              </w:rPr>
            </w:pPr>
            <w:r w:rsidRPr="00120D4E">
              <w:rPr>
                <w:b/>
                <w:sz w:val="24"/>
              </w:rPr>
              <w:t xml:space="preserve"> (в каждой группе),%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b/>
                <w:sz w:val="24"/>
              </w:rPr>
            </w:pPr>
            <w:r w:rsidRPr="00120D4E">
              <w:rPr>
                <w:b/>
                <w:sz w:val="24"/>
              </w:rPr>
              <w:t>Максимальная стоимость для задания</w:t>
            </w:r>
          </w:p>
          <w:p w:rsidR="00120D4E" w:rsidRPr="00120D4E" w:rsidRDefault="00120D4E" w:rsidP="003E6332">
            <w:pPr>
              <w:jc w:val="center"/>
              <w:rPr>
                <w:b/>
                <w:sz w:val="24"/>
              </w:rPr>
            </w:pPr>
            <w:r w:rsidRPr="00120D4E">
              <w:rPr>
                <w:b/>
                <w:sz w:val="24"/>
              </w:rPr>
              <w:t xml:space="preserve"> № 3, (</w:t>
            </w:r>
            <w:proofErr w:type="spellStart"/>
            <w:r w:rsidRPr="00120D4E">
              <w:rPr>
                <w:b/>
                <w:sz w:val="24"/>
              </w:rPr>
              <w:t>у.е</w:t>
            </w:r>
            <w:proofErr w:type="spellEnd"/>
            <w:r w:rsidRPr="00120D4E">
              <w:rPr>
                <w:b/>
                <w:sz w:val="24"/>
              </w:rPr>
              <w:t xml:space="preserve">.)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0D4E" w:rsidRPr="00120D4E" w:rsidRDefault="00120D4E" w:rsidP="003E6332">
            <w:pPr>
              <w:snapToGrid w:val="0"/>
              <w:jc w:val="center"/>
              <w:rPr>
                <w:b/>
                <w:sz w:val="24"/>
              </w:rPr>
            </w:pPr>
            <w:r w:rsidRPr="00120D4E">
              <w:rPr>
                <w:b/>
                <w:sz w:val="24"/>
              </w:rPr>
              <w:t>Размеры</w:t>
            </w:r>
          </w:p>
          <w:p w:rsidR="00120D4E" w:rsidRPr="00120D4E" w:rsidRDefault="00120D4E" w:rsidP="003E6332">
            <w:pPr>
              <w:snapToGrid w:val="0"/>
              <w:jc w:val="center"/>
              <w:rPr>
                <w:sz w:val="24"/>
                <w:szCs w:val="24"/>
              </w:rPr>
            </w:pPr>
            <w:r w:rsidRPr="00120D4E">
              <w:rPr>
                <w:b/>
                <w:sz w:val="24"/>
              </w:rPr>
              <w:t>(L×W),м</w:t>
            </w:r>
          </w:p>
        </w:tc>
      </w:tr>
      <w:tr w:rsidR="00120D4E" w:rsidRPr="00120D4E" w:rsidTr="003E6332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12-01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U-</w:t>
            </w:r>
            <w:r>
              <w:rPr>
                <w:sz w:val="24"/>
                <w:lang w:val="en-US"/>
              </w:rPr>
              <w:t>3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26, 21, 16, 16, 22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</w:rPr>
            </w:pPr>
            <w:r w:rsidRPr="00120D4E">
              <w:rPr>
                <w:sz w:val="24"/>
                <w:lang w:val="en-US"/>
              </w:rPr>
              <w:t>22, 20, 19, 2</w:t>
            </w:r>
            <w:r>
              <w:rPr>
                <w:sz w:val="24"/>
                <w:lang w:val="en-US"/>
              </w:rPr>
              <w:t>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265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szCs w:val="24"/>
                <w:lang w:val="en-US"/>
              </w:rPr>
            </w:pPr>
            <w:r w:rsidRPr="00120D4E">
              <w:rPr>
                <w:sz w:val="24"/>
                <w:szCs w:val="24"/>
              </w:rPr>
              <w:t>110</w:t>
            </w:r>
            <w:r w:rsidRPr="00120D4E">
              <w:rPr>
                <w:sz w:val="24"/>
                <w:szCs w:val="24"/>
                <w:lang w:val="en-US"/>
              </w:rPr>
              <w:t xml:space="preserve"> × </w:t>
            </w:r>
            <w:r w:rsidRPr="00120D4E">
              <w:rPr>
                <w:sz w:val="24"/>
                <w:szCs w:val="24"/>
              </w:rPr>
              <w:t>7</w:t>
            </w:r>
            <w:r w:rsidRPr="00120D4E">
              <w:rPr>
                <w:sz w:val="24"/>
                <w:szCs w:val="24"/>
                <w:lang w:val="en-US"/>
              </w:rPr>
              <w:t>0</w:t>
            </w:r>
          </w:p>
        </w:tc>
      </w:tr>
      <w:tr w:rsidR="00120D4E" w:rsidRPr="00120D4E" w:rsidTr="003E6332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12-02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T-</w:t>
            </w:r>
            <w:r>
              <w:rPr>
                <w:sz w:val="24"/>
                <w:lang w:val="en-US"/>
              </w:rPr>
              <w:t>7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19, 15, 16, 13, 22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14, 18, 19, 15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210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szCs w:val="24"/>
                <w:lang w:val="en-US"/>
              </w:rPr>
            </w:pPr>
            <w:r w:rsidRPr="00120D4E">
              <w:rPr>
                <w:sz w:val="24"/>
                <w:szCs w:val="24"/>
                <w:lang w:val="en-US"/>
              </w:rPr>
              <w:t>100 × 60</w:t>
            </w:r>
          </w:p>
        </w:tc>
      </w:tr>
      <w:tr w:rsidR="00120D4E" w:rsidRPr="00120D4E" w:rsidTr="003E6332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12-03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U-</w:t>
            </w:r>
            <w:r>
              <w:rPr>
                <w:sz w:val="24"/>
                <w:lang w:val="en-US"/>
              </w:rPr>
              <w:t>7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24, 29, 29, 18, 15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15, 19, 1</w:t>
            </w:r>
            <w:r>
              <w:rPr>
                <w:sz w:val="24"/>
                <w:lang w:val="en-US"/>
              </w:rPr>
              <w:t>2</w:t>
            </w:r>
            <w:r w:rsidRPr="00120D4E">
              <w:rPr>
                <w:sz w:val="24"/>
                <w:lang w:val="en-US"/>
              </w:rPr>
              <w:t>, 22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20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245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szCs w:val="24"/>
                <w:lang w:val="en-US"/>
              </w:rPr>
            </w:pPr>
            <w:r w:rsidRPr="00120D4E">
              <w:rPr>
                <w:sz w:val="24"/>
                <w:szCs w:val="24"/>
                <w:lang w:val="en-US"/>
              </w:rPr>
              <w:t>110 × 70</w:t>
            </w:r>
          </w:p>
        </w:tc>
      </w:tr>
      <w:tr w:rsidR="00120D4E" w:rsidRPr="00120D4E" w:rsidTr="003E6332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12-04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U-</w:t>
            </w:r>
            <w:r>
              <w:rPr>
                <w:sz w:val="24"/>
                <w:lang w:val="en-US"/>
              </w:rPr>
              <w:t>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12, 19, 17, 23, 16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19, 13, 16, 15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</w:rPr>
            </w:pPr>
            <w:r w:rsidRPr="00120D4E">
              <w:rPr>
                <w:sz w:val="24"/>
              </w:rPr>
              <w:t>15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225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szCs w:val="24"/>
                <w:lang w:val="en-US"/>
              </w:rPr>
            </w:pPr>
            <w:r w:rsidRPr="00120D4E">
              <w:rPr>
                <w:sz w:val="24"/>
                <w:szCs w:val="24"/>
                <w:lang w:val="en-US"/>
              </w:rPr>
              <w:t>100 × 60</w:t>
            </w:r>
          </w:p>
        </w:tc>
      </w:tr>
      <w:tr w:rsidR="00120D4E" w:rsidRPr="00120D4E" w:rsidTr="003E6332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12-05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T-</w:t>
            </w:r>
            <w:r>
              <w:rPr>
                <w:sz w:val="24"/>
                <w:lang w:val="en-US"/>
              </w:rPr>
              <w:t>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17, 17, 19, 27, 22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18</w:t>
            </w:r>
            <w:r w:rsidRPr="00120D4E">
              <w:rPr>
                <w:sz w:val="24"/>
                <w:lang w:val="en-US"/>
              </w:rPr>
              <w:t>, 23, 21, 20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265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szCs w:val="24"/>
                <w:lang w:val="en-US"/>
              </w:rPr>
            </w:pPr>
            <w:r w:rsidRPr="00120D4E">
              <w:rPr>
                <w:sz w:val="24"/>
                <w:szCs w:val="24"/>
                <w:lang w:val="en-US"/>
              </w:rPr>
              <w:t>100 × 60</w:t>
            </w:r>
          </w:p>
        </w:tc>
      </w:tr>
      <w:tr w:rsidR="00120D4E" w:rsidRPr="00120D4E" w:rsidTr="003E6332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FC692E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12-0</w:t>
            </w:r>
            <w:r w:rsidR="00FC692E">
              <w:rPr>
                <w:sz w:val="24"/>
                <w:lang w:val="en-US"/>
              </w:rPr>
              <w:t>6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T-</w:t>
            </w:r>
            <w:r>
              <w:rPr>
                <w:sz w:val="24"/>
                <w:lang w:val="en-US"/>
              </w:rPr>
              <w:t>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15, 19, 24, 16, 22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</w:rPr>
            </w:pPr>
            <w:r w:rsidRPr="00120D4E">
              <w:rPr>
                <w:sz w:val="24"/>
                <w:lang w:val="en-US"/>
              </w:rPr>
              <w:t>22, 2</w:t>
            </w:r>
            <w:r>
              <w:rPr>
                <w:sz w:val="24"/>
                <w:lang w:val="en-US"/>
              </w:rPr>
              <w:t>1</w:t>
            </w:r>
            <w:r w:rsidRPr="00120D4E">
              <w:rPr>
                <w:sz w:val="24"/>
                <w:lang w:val="en-US"/>
              </w:rPr>
              <w:t>, 14, 16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20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245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szCs w:val="24"/>
                <w:lang w:val="en-US"/>
              </w:rPr>
            </w:pPr>
            <w:r w:rsidRPr="00120D4E">
              <w:rPr>
                <w:sz w:val="24"/>
                <w:szCs w:val="24"/>
              </w:rPr>
              <w:t>1</w:t>
            </w:r>
            <w:proofErr w:type="spellStart"/>
            <w:r w:rsidRPr="00120D4E">
              <w:rPr>
                <w:sz w:val="24"/>
                <w:szCs w:val="24"/>
                <w:lang w:val="en-US"/>
              </w:rPr>
              <w:t>1</w:t>
            </w:r>
            <w:proofErr w:type="spellEnd"/>
            <w:r w:rsidRPr="00120D4E">
              <w:rPr>
                <w:sz w:val="24"/>
                <w:szCs w:val="24"/>
              </w:rPr>
              <w:t>0</w:t>
            </w:r>
            <w:r w:rsidRPr="00120D4E">
              <w:rPr>
                <w:sz w:val="24"/>
                <w:szCs w:val="24"/>
                <w:lang w:val="en-US"/>
              </w:rPr>
              <w:t xml:space="preserve"> × 70</w:t>
            </w:r>
          </w:p>
        </w:tc>
      </w:tr>
      <w:tr w:rsidR="00FC692E" w:rsidRPr="00120D4E" w:rsidTr="003E6332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120D4E" w:rsidRDefault="00FC692E" w:rsidP="00D10144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12-07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120D4E" w:rsidRDefault="00FC692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U-</w:t>
            </w:r>
            <w:r>
              <w:rPr>
                <w:sz w:val="24"/>
                <w:lang w:val="en-US"/>
              </w:rPr>
              <w:t>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120D4E" w:rsidRDefault="00FC692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15, 19, 26, 20, 17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120D4E" w:rsidRDefault="00FC692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 xml:space="preserve">24, 20, </w:t>
            </w:r>
            <w:r>
              <w:rPr>
                <w:sz w:val="24"/>
                <w:lang w:val="en-US"/>
              </w:rPr>
              <w:t>19</w:t>
            </w:r>
            <w:r w:rsidRPr="00120D4E">
              <w:rPr>
                <w:sz w:val="24"/>
                <w:lang w:val="en-US"/>
              </w:rPr>
              <w:t>, 21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120D4E" w:rsidRDefault="00FC692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692E" w:rsidRPr="00120D4E" w:rsidRDefault="00FC692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265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692E" w:rsidRPr="00120D4E" w:rsidRDefault="00FC692E" w:rsidP="003E6332">
            <w:pPr>
              <w:snapToGrid w:val="0"/>
              <w:jc w:val="center"/>
              <w:rPr>
                <w:sz w:val="24"/>
                <w:szCs w:val="24"/>
                <w:lang w:val="en-US"/>
              </w:rPr>
            </w:pPr>
            <w:r w:rsidRPr="00120D4E">
              <w:rPr>
                <w:sz w:val="24"/>
                <w:szCs w:val="24"/>
                <w:lang w:val="en-US"/>
              </w:rPr>
              <w:t>100 × 60</w:t>
            </w:r>
          </w:p>
        </w:tc>
      </w:tr>
      <w:tr w:rsidR="00FC692E" w:rsidRPr="00120D4E" w:rsidTr="003E6332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120D4E" w:rsidRDefault="00FC692E" w:rsidP="00D10144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12-08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120D4E" w:rsidRDefault="00FC692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T-</w:t>
            </w:r>
            <w:r>
              <w:rPr>
                <w:sz w:val="24"/>
                <w:lang w:val="en-US"/>
              </w:rPr>
              <w:t>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120D4E" w:rsidRDefault="00FC692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17, 19, 24, 13, 20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120D4E" w:rsidRDefault="00FC692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18, 13, 22, 1</w:t>
            </w:r>
            <w:r>
              <w:rPr>
                <w:sz w:val="24"/>
                <w:lang w:val="en-US"/>
              </w:rPr>
              <w:t>6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120D4E" w:rsidRDefault="00FC692E" w:rsidP="003E6332">
            <w:pPr>
              <w:snapToGrid w:val="0"/>
              <w:jc w:val="center"/>
              <w:rPr>
                <w:sz w:val="24"/>
              </w:rPr>
            </w:pPr>
            <w:r w:rsidRPr="00120D4E">
              <w:rPr>
                <w:sz w:val="24"/>
              </w:rPr>
              <w:t>20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692E" w:rsidRPr="00120D4E" w:rsidRDefault="00FC692E" w:rsidP="003E6332">
            <w:pPr>
              <w:snapToGrid w:val="0"/>
              <w:jc w:val="center"/>
              <w:rPr>
                <w:sz w:val="24"/>
              </w:rPr>
            </w:pPr>
            <w:r w:rsidRPr="00120D4E">
              <w:rPr>
                <w:sz w:val="24"/>
              </w:rPr>
              <w:t>245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692E" w:rsidRPr="00B20023" w:rsidRDefault="00FC692E" w:rsidP="003E6332">
            <w:pPr>
              <w:snapToGrid w:val="0"/>
              <w:jc w:val="center"/>
              <w:rPr>
                <w:sz w:val="24"/>
                <w:szCs w:val="24"/>
                <w:lang w:val="en-US"/>
              </w:rPr>
            </w:pPr>
            <w:r w:rsidRPr="00120D4E">
              <w:rPr>
                <w:sz w:val="24"/>
                <w:szCs w:val="24"/>
              </w:rPr>
              <w:t>110</w:t>
            </w:r>
            <w:r w:rsidRPr="00120D4E">
              <w:rPr>
                <w:sz w:val="24"/>
                <w:szCs w:val="24"/>
                <w:lang w:val="en-US"/>
              </w:rPr>
              <w:t xml:space="preserve"> × </w:t>
            </w:r>
            <w:r w:rsidRPr="00120D4E">
              <w:rPr>
                <w:sz w:val="24"/>
                <w:szCs w:val="24"/>
              </w:rPr>
              <w:t>7</w:t>
            </w:r>
            <w:r w:rsidRPr="00120D4E">
              <w:rPr>
                <w:sz w:val="24"/>
                <w:szCs w:val="24"/>
                <w:lang w:val="en-US"/>
              </w:rPr>
              <w:t>0</w:t>
            </w:r>
          </w:p>
        </w:tc>
      </w:tr>
      <w:tr w:rsidR="00FC692E" w:rsidRPr="00120D4E" w:rsidTr="003E6332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120D4E" w:rsidRDefault="00FC692E" w:rsidP="00D10144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12-09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120D4E" w:rsidRDefault="00FC692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U-</w:t>
            </w:r>
            <w:r>
              <w:rPr>
                <w:sz w:val="24"/>
                <w:lang w:val="en-US"/>
              </w:rPr>
              <w:t>8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120D4E" w:rsidRDefault="00FC692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21, 20, 19, 13, 28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120D4E" w:rsidRDefault="00FC692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15, 1</w:t>
            </w:r>
            <w:r>
              <w:rPr>
                <w:sz w:val="24"/>
                <w:lang w:val="en-US"/>
              </w:rPr>
              <w:t>8</w:t>
            </w:r>
            <w:r w:rsidRPr="00120D4E">
              <w:rPr>
                <w:sz w:val="24"/>
                <w:lang w:val="en-US"/>
              </w:rPr>
              <w:t>, 23, 14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120D4E" w:rsidRDefault="00FC692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20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692E" w:rsidRPr="00120D4E" w:rsidRDefault="00FC692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245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692E" w:rsidRPr="00120D4E" w:rsidRDefault="00FC692E" w:rsidP="003E6332">
            <w:pPr>
              <w:snapToGrid w:val="0"/>
              <w:jc w:val="center"/>
              <w:rPr>
                <w:sz w:val="24"/>
                <w:szCs w:val="24"/>
                <w:lang w:val="en-US"/>
              </w:rPr>
            </w:pPr>
            <w:r w:rsidRPr="00120D4E">
              <w:rPr>
                <w:sz w:val="24"/>
                <w:szCs w:val="24"/>
              </w:rPr>
              <w:t>110</w:t>
            </w:r>
            <w:r w:rsidRPr="00120D4E">
              <w:rPr>
                <w:sz w:val="24"/>
                <w:szCs w:val="24"/>
                <w:lang w:val="en-US"/>
              </w:rPr>
              <w:t xml:space="preserve"> × </w:t>
            </w:r>
            <w:r w:rsidRPr="00120D4E">
              <w:rPr>
                <w:sz w:val="24"/>
                <w:szCs w:val="24"/>
              </w:rPr>
              <w:t>7</w:t>
            </w:r>
            <w:r w:rsidRPr="00120D4E">
              <w:rPr>
                <w:sz w:val="24"/>
                <w:szCs w:val="24"/>
                <w:lang w:val="en-US"/>
              </w:rPr>
              <w:t>0</w:t>
            </w:r>
          </w:p>
        </w:tc>
      </w:tr>
      <w:tr w:rsidR="00FC692E" w:rsidRPr="00120D4E" w:rsidTr="003E6332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120D4E" w:rsidRDefault="00FC692E" w:rsidP="00D10144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12-10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120D4E" w:rsidRDefault="00FC692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T-</w:t>
            </w:r>
            <w:r>
              <w:rPr>
                <w:sz w:val="24"/>
                <w:lang w:val="en-US"/>
              </w:rPr>
              <w:t>3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120D4E" w:rsidRDefault="00FC692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26, 19, 20, 19, 14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120D4E" w:rsidRDefault="00FC692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 xml:space="preserve">23, 15, </w:t>
            </w:r>
            <w:r>
              <w:rPr>
                <w:sz w:val="24"/>
                <w:lang w:val="en-US"/>
              </w:rPr>
              <w:t>19</w:t>
            </w:r>
            <w:r w:rsidRPr="00120D4E">
              <w:rPr>
                <w:sz w:val="24"/>
                <w:lang w:val="en-US"/>
              </w:rPr>
              <w:t>, 13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120D4E" w:rsidRDefault="00FC692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20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692E" w:rsidRPr="00120D4E" w:rsidRDefault="00FC692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245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692E" w:rsidRPr="00120D4E" w:rsidRDefault="00FC692E" w:rsidP="003E6332">
            <w:pPr>
              <w:snapToGrid w:val="0"/>
              <w:jc w:val="center"/>
              <w:rPr>
                <w:sz w:val="24"/>
                <w:szCs w:val="24"/>
                <w:lang w:val="en-US"/>
              </w:rPr>
            </w:pPr>
            <w:r w:rsidRPr="00120D4E">
              <w:rPr>
                <w:sz w:val="24"/>
                <w:szCs w:val="24"/>
                <w:lang w:val="en-US"/>
              </w:rPr>
              <w:t>100 × 60</w:t>
            </w:r>
          </w:p>
        </w:tc>
      </w:tr>
      <w:tr w:rsidR="00FC692E" w:rsidRPr="00120D4E" w:rsidTr="003E6332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120D4E" w:rsidRDefault="00FC692E" w:rsidP="00D10144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12-11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120D4E" w:rsidRDefault="00FC692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T-</w:t>
            </w:r>
            <w:r>
              <w:rPr>
                <w:sz w:val="24"/>
                <w:lang w:val="en-US"/>
              </w:rPr>
              <w:t>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120D4E" w:rsidRDefault="00FC692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23, 14, 16, 18, 15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120D4E" w:rsidRDefault="00FC692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14, 20, 1</w:t>
            </w:r>
            <w:r>
              <w:rPr>
                <w:sz w:val="24"/>
                <w:lang w:val="en-US"/>
              </w:rPr>
              <w:t>8</w:t>
            </w:r>
            <w:r w:rsidRPr="00120D4E">
              <w:rPr>
                <w:sz w:val="24"/>
                <w:lang w:val="en-US"/>
              </w:rPr>
              <w:t>, 15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120D4E" w:rsidRDefault="00FC692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692E" w:rsidRPr="00120D4E" w:rsidRDefault="00FC692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210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692E" w:rsidRPr="00120D4E" w:rsidRDefault="00FC692E" w:rsidP="003E6332">
            <w:pPr>
              <w:snapToGrid w:val="0"/>
              <w:jc w:val="center"/>
              <w:rPr>
                <w:sz w:val="24"/>
                <w:szCs w:val="24"/>
                <w:lang w:val="en-US"/>
              </w:rPr>
            </w:pPr>
            <w:r w:rsidRPr="00120D4E">
              <w:rPr>
                <w:sz w:val="24"/>
                <w:szCs w:val="24"/>
                <w:lang w:val="en-US"/>
              </w:rPr>
              <w:t>100 × 60</w:t>
            </w:r>
          </w:p>
        </w:tc>
      </w:tr>
      <w:tr w:rsidR="00FC692E" w:rsidRPr="00120D4E" w:rsidTr="003E6332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120D4E" w:rsidRDefault="00FC692E" w:rsidP="00D10144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12-12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120D4E" w:rsidRDefault="00FC692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U-</w:t>
            </w:r>
            <w:r>
              <w:rPr>
                <w:sz w:val="24"/>
                <w:lang w:val="en-US"/>
              </w:rPr>
              <w:t>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120D4E" w:rsidRDefault="00FC692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15, 15, 24, 14, 19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120D4E" w:rsidRDefault="00FC692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18, 14, 19, 13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120D4E" w:rsidRDefault="00FC692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692E" w:rsidRPr="00120D4E" w:rsidRDefault="00FC692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225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692E" w:rsidRPr="00120D4E" w:rsidRDefault="00FC692E" w:rsidP="003E6332">
            <w:pPr>
              <w:snapToGrid w:val="0"/>
              <w:jc w:val="center"/>
              <w:rPr>
                <w:sz w:val="24"/>
                <w:szCs w:val="24"/>
                <w:lang w:val="en-US"/>
              </w:rPr>
            </w:pPr>
            <w:r w:rsidRPr="00120D4E">
              <w:rPr>
                <w:sz w:val="24"/>
                <w:szCs w:val="24"/>
              </w:rPr>
              <w:t>110</w:t>
            </w:r>
            <w:r w:rsidRPr="00120D4E">
              <w:rPr>
                <w:sz w:val="24"/>
                <w:szCs w:val="24"/>
                <w:lang w:val="en-US"/>
              </w:rPr>
              <w:t xml:space="preserve"> × </w:t>
            </w:r>
            <w:r w:rsidRPr="00120D4E">
              <w:rPr>
                <w:sz w:val="24"/>
                <w:szCs w:val="24"/>
              </w:rPr>
              <w:t>7</w:t>
            </w:r>
            <w:r w:rsidRPr="00120D4E">
              <w:rPr>
                <w:sz w:val="24"/>
                <w:szCs w:val="24"/>
                <w:lang w:val="en-US"/>
              </w:rPr>
              <w:t>0</w:t>
            </w:r>
          </w:p>
        </w:tc>
      </w:tr>
      <w:tr w:rsidR="00FC692E" w:rsidRPr="00120D4E" w:rsidTr="003E6332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120D4E" w:rsidRDefault="00FC692E" w:rsidP="00D10144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12-13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91721F" w:rsidRDefault="00FC692E" w:rsidP="00D10144">
            <w:pPr>
              <w:snapToGrid w:val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T-1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120D4E" w:rsidRDefault="00FC692E" w:rsidP="00D10144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2</w:t>
            </w:r>
            <w:r>
              <w:rPr>
                <w:sz w:val="24"/>
                <w:lang w:val="en-US"/>
              </w:rPr>
              <w:t>4</w:t>
            </w:r>
            <w:r w:rsidRPr="00120D4E">
              <w:rPr>
                <w:sz w:val="24"/>
                <w:lang w:val="en-US"/>
              </w:rPr>
              <w:t>, 1</w:t>
            </w:r>
            <w:r>
              <w:rPr>
                <w:sz w:val="24"/>
                <w:lang w:val="en-US"/>
              </w:rPr>
              <w:t>8</w:t>
            </w:r>
            <w:r w:rsidRPr="00120D4E">
              <w:rPr>
                <w:sz w:val="24"/>
                <w:lang w:val="en-US"/>
              </w:rPr>
              <w:t xml:space="preserve">, </w:t>
            </w:r>
            <w:r>
              <w:rPr>
                <w:sz w:val="24"/>
                <w:lang w:val="en-US"/>
              </w:rPr>
              <w:t>17</w:t>
            </w:r>
            <w:r w:rsidRPr="00120D4E">
              <w:rPr>
                <w:sz w:val="24"/>
                <w:lang w:val="en-US"/>
              </w:rPr>
              <w:t xml:space="preserve">, </w:t>
            </w:r>
            <w:r>
              <w:rPr>
                <w:sz w:val="24"/>
                <w:lang w:val="en-US"/>
              </w:rPr>
              <w:t>29</w:t>
            </w:r>
            <w:r w:rsidRPr="00120D4E">
              <w:rPr>
                <w:sz w:val="24"/>
                <w:lang w:val="en-US"/>
              </w:rPr>
              <w:t>, 1</w:t>
            </w:r>
            <w:r>
              <w:rPr>
                <w:sz w:val="24"/>
                <w:lang w:val="en-US"/>
              </w:rPr>
              <w:t>6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120D4E" w:rsidRDefault="00FC692E" w:rsidP="00D10144">
            <w:pPr>
              <w:snapToGrid w:val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20</w:t>
            </w:r>
            <w:r w:rsidRPr="00120D4E">
              <w:rPr>
                <w:sz w:val="24"/>
                <w:lang w:val="en-US"/>
              </w:rPr>
              <w:t xml:space="preserve">, </w:t>
            </w:r>
            <w:r>
              <w:rPr>
                <w:sz w:val="24"/>
                <w:lang w:val="en-US"/>
              </w:rPr>
              <w:t>19</w:t>
            </w:r>
            <w:r w:rsidRPr="00120D4E">
              <w:rPr>
                <w:sz w:val="24"/>
                <w:lang w:val="en-US"/>
              </w:rPr>
              <w:t xml:space="preserve">, </w:t>
            </w:r>
            <w:r>
              <w:rPr>
                <w:sz w:val="24"/>
                <w:lang w:val="en-US"/>
              </w:rPr>
              <w:t>16</w:t>
            </w:r>
            <w:r w:rsidRPr="00120D4E">
              <w:rPr>
                <w:sz w:val="24"/>
                <w:lang w:val="en-US"/>
              </w:rPr>
              <w:t xml:space="preserve">, </w:t>
            </w:r>
            <w:r>
              <w:rPr>
                <w:sz w:val="24"/>
                <w:lang w:val="en-US"/>
              </w:rPr>
              <w:t>22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120D4E" w:rsidRDefault="00FC692E" w:rsidP="00D10144">
            <w:pPr>
              <w:snapToGrid w:val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692E" w:rsidRPr="00120D4E" w:rsidRDefault="00FC692E" w:rsidP="00D10144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245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692E" w:rsidRPr="00120D4E" w:rsidRDefault="00FC692E" w:rsidP="00D10144">
            <w:pPr>
              <w:snapToGrid w:val="0"/>
              <w:jc w:val="center"/>
              <w:rPr>
                <w:sz w:val="24"/>
                <w:szCs w:val="24"/>
                <w:lang w:val="en-US"/>
              </w:rPr>
            </w:pPr>
            <w:r w:rsidRPr="00120D4E">
              <w:rPr>
                <w:sz w:val="24"/>
                <w:szCs w:val="24"/>
                <w:lang w:val="en-US"/>
              </w:rPr>
              <w:t>100 × 60</w:t>
            </w:r>
          </w:p>
        </w:tc>
      </w:tr>
      <w:tr w:rsidR="00120D4E" w:rsidRPr="00120D4E" w:rsidTr="003E6332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12-14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U-</w:t>
            </w:r>
            <w:r>
              <w:rPr>
                <w:sz w:val="24"/>
                <w:lang w:val="en-US"/>
              </w:rPr>
              <w:t>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22, 15, 17, 21, 26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19</w:t>
            </w:r>
            <w:r w:rsidRPr="00120D4E">
              <w:rPr>
                <w:sz w:val="24"/>
                <w:lang w:val="en-US"/>
              </w:rPr>
              <w:t>, 21, 20, 23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265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szCs w:val="24"/>
                <w:lang w:val="en-US"/>
              </w:rPr>
            </w:pPr>
            <w:r w:rsidRPr="00120D4E">
              <w:rPr>
                <w:sz w:val="24"/>
                <w:szCs w:val="24"/>
                <w:lang w:val="en-US"/>
              </w:rPr>
              <w:t>100 × 60</w:t>
            </w:r>
          </w:p>
        </w:tc>
      </w:tr>
      <w:tr w:rsidR="00120D4E" w:rsidRPr="00120D4E" w:rsidTr="003E6332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12-15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T-</w:t>
            </w:r>
            <w:r>
              <w:rPr>
                <w:sz w:val="24"/>
                <w:lang w:val="en-US"/>
              </w:rPr>
              <w:t>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25, 23, 18, 15, 22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 xml:space="preserve">12, 18, 16, 17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225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szCs w:val="24"/>
                <w:lang w:val="en-US"/>
              </w:rPr>
            </w:pPr>
            <w:r w:rsidRPr="00120D4E">
              <w:rPr>
                <w:sz w:val="24"/>
                <w:szCs w:val="24"/>
              </w:rPr>
              <w:t>110</w:t>
            </w:r>
            <w:r w:rsidRPr="00120D4E">
              <w:rPr>
                <w:sz w:val="24"/>
                <w:szCs w:val="24"/>
                <w:lang w:val="en-US"/>
              </w:rPr>
              <w:t xml:space="preserve"> × </w:t>
            </w:r>
            <w:r w:rsidRPr="00120D4E">
              <w:rPr>
                <w:sz w:val="24"/>
                <w:szCs w:val="24"/>
              </w:rPr>
              <w:t>7</w:t>
            </w:r>
            <w:r w:rsidRPr="00120D4E">
              <w:rPr>
                <w:sz w:val="24"/>
                <w:szCs w:val="24"/>
                <w:lang w:val="en-US"/>
              </w:rPr>
              <w:t>0</w:t>
            </w:r>
          </w:p>
        </w:tc>
      </w:tr>
      <w:tr w:rsidR="00120D4E" w:rsidRPr="00120D4E" w:rsidTr="003E6332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12-16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U-</w:t>
            </w:r>
            <w:r>
              <w:rPr>
                <w:sz w:val="24"/>
                <w:lang w:val="en-US"/>
              </w:rPr>
              <w:t>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17, 15, 24, 18, 24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13, 15, 17, 19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225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szCs w:val="24"/>
                <w:lang w:val="en-US"/>
              </w:rPr>
            </w:pPr>
            <w:r w:rsidRPr="00120D4E">
              <w:rPr>
                <w:sz w:val="24"/>
                <w:szCs w:val="24"/>
              </w:rPr>
              <w:t>1</w:t>
            </w:r>
            <w:r w:rsidRPr="00120D4E">
              <w:rPr>
                <w:sz w:val="24"/>
                <w:szCs w:val="24"/>
                <w:lang w:val="en-US"/>
              </w:rPr>
              <w:t>0</w:t>
            </w:r>
            <w:proofErr w:type="spellStart"/>
            <w:r w:rsidRPr="00120D4E">
              <w:rPr>
                <w:sz w:val="24"/>
                <w:szCs w:val="24"/>
              </w:rPr>
              <w:t>0</w:t>
            </w:r>
            <w:proofErr w:type="spellEnd"/>
            <w:r w:rsidRPr="00120D4E">
              <w:rPr>
                <w:sz w:val="24"/>
                <w:szCs w:val="24"/>
                <w:lang w:val="en-US"/>
              </w:rPr>
              <w:t xml:space="preserve"> × 60</w:t>
            </w:r>
          </w:p>
        </w:tc>
      </w:tr>
      <w:tr w:rsidR="00120D4E" w:rsidRPr="00120D4E" w:rsidTr="003E6332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12-17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U-</w:t>
            </w:r>
            <w:r>
              <w:rPr>
                <w:sz w:val="24"/>
                <w:lang w:val="en-US"/>
              </w:rPr>
              <w:t>3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18, 23, 14, 15, 16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20, 15, 18, 13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210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szCs w:val="24"/>
                <w:lang w:val="en-US"/>
              </w:rPr>
            </w:pPr>
            <w:r w:rsidRPr="00120D4E">
              <w:rPr>
                <w:sz w:val="24"/>
                <w:szCs w:val="24"/>
              </w:rPr>
              <w:t>110</w:t>
            </w:r>
            <w:r w:rsidRPr="00120D4E">
              <w:rPr>
                <w:sz w:val="24"/>
                <w:szCs w:val="24"/>
                <w:lang w:val="en-US"/>
              </w:rPr>
              <w:t xml:space="preserve"> × </w:t>
            </w:r>
            <w:r w:rsidRPr="00120D4E">
              <w:rPr>
                <w:sz w:val="24"/>
                <w:szCs w:val="24"/>
              </w:rPr>
              <w:t>7</w:t>
            </w:r>
            <w:r w:rsidRPr="00120D4E">
              <w:rPr>
                <w:sz w:val="24"/>
                <w:szCs w:val="24"/>
                <w:lang w:val="en-US"/>
              </w:rPr>
              <w:t>0</w:t>
            </w:r>
          </w:p>
        </w:tc>
      </w:tr>
      <w:tr w:rsidR="00120D4E" w:rsidRPr="00120D4E" w:rsidTr="003E6332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12-18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T-</w:t>
            </w:r>
            <w:r>
              <w:rPr>
                <w:sz w:val="24"/>
                <w:lang w:val="en-US"/>
              </w:rPr>
              <w:t>3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18, 17, 20, 25, 14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17, 1</w:t>
            </w:r>
            <w:r>
              <w:rPr>
                <w:sz w:val="24"/>
                <w:lang w:val="en-US"/>
              </w:rPr>
              <w:t>4</w:t>
            </w:r>
            <w:r w:rsidRPr="00120D4E">
              <w:rPr>
                <w:sz w:val="24"/>
                <w:lang w:val="en-US"/>
              </w:rPr>
              <w:t>, 2</w:t>
            </w:r>
            <w:r>
              <w:rPr>
                <w:sz w:val="24"/>
                <w:lang w:val="en-US"/>
              </w:rPr>
              <w:t>5</w:t>
            </w:r>
            <w:r w:rsidRPr="00120D4E">
              <w:rPr>
                <w:sz w:val="24"/>
                <w:lang w:val="en-US"/>
              </w:rPr>
              <w:t>, 13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20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245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szCs w:val="24"/>
                <w:lang w:val="en-US"/>
              </w:rPr>
            </w:pPr>
            <w:r w:rsidRPr="00120D4E">
              <w:rPr>
                <w:sz w:val="24"/>
                <w:szCs w:val="24"/>
              </w:rPr>
              <w:t>110</w:t>
            </w:r>
            <w:r w:rsidRPr="00120D4E">
              <w:rPr>
                <w:sz w:val="24"/>
                <w:szCs w:val="24"/>
                <w:lang w:val="en-US"/>
              </w:rPr>
              <w:t xml:space="preserve"> × </w:t>
            </w:r>
            <w:r w:rsidRPr="00120D4E">
              <w:rPr>
                <w:sz w:val="24"/>
                <w:szCs w:val="24"/>
              </w:rPr>
              <w:t>7</w:t>
            </w:r>
            <w:r w:rsidRPr="00120D4E">
              <w:rPr>
                <w:sz w:val="24"/>
                <w:szCs w:val="24"/>
                <w:lang w:val="en-US"/>
              </w:rPr>
              <w:t>0</w:t>
            </w:r>
          </w:p>
        </w:tc>
      </w:tr>
      <w:tr w:rsidR="00120D4E" w:rsidRPr="003C4650" w:rsidTr="003E6332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12-19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U-</w:t>
            </w:r>
            <w:r>
              <w:rPr>
                <w:sz w:val="24"/>
                <w:lang w:val="en-US"/>
              </w:rPr>
              <w:t>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16, 16, 20, 22, 15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14, 20, 13, 17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225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0D4E" w:rsidRPr="00120D4E" w:rsidRDefault="00120D4E" w:rsidP="003E6332">
            <w:pPr>
              <w:snapToGrid w:val="0"/>
              <w:jc w:val="center"/>
              <w:rPr>
                <w:sz w:val="24"/>
                <w:szCs w:val="24"/>
                <w:lang w:val="en-US"/>
              </w:rPr>
            </w:pPr>
            <w:r w:rsidRPr="00120D4E">
              <w:rPr>
                <w:sz w:val="24"/>
                <w:szCs w:val="24"/>
                <w:lang w:val="en-US"/>
              </w:rPr>
              <w:t>100 × 60</w:t>
            </w:r>
          </w:p>
        </w:tc>
      </w:tr>
      <w:tr w:rsidR="00A662B2" w:rsidRPr="0079589A" w:rsidTr="00A662B2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662B2" w:rsidRPr="0079589A" w:rsidRDefault="00A662B2" w:rsidP="00A662B2">
            <w:pPr>
              <w:snapToGrid w:val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12-20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662B2" w:rsidRPr="0079589A" w:rsidRDefault="00A662B2" w:rsidP="00604589">
            <w:pPr>
              <w:snapToGrid w:val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U-3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662B2" w:rsidRPr="00E92EA1" w:rsidRDefault="00A662B2" w:rsidP="00604589">
            <w:pPr>
              <w:snapToGrid w:val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24, 17, 28, 20, 25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662B2" w:rsidRPr="0079589A" w:rsidRDefault="00A662B2" w:rsidP="00604589">
            <w:pPr>
              <w:snapToGrid w:val="0"/>
              <w:jc w:val="center"/>
              <w:rPr>
                <w:sz w:val="24"/>
                <w:lang w:val="en-US"/>
              </w:rPr>
            </w:pPr>
            <w:r w:rsidRPr="00A662B2">
              <w:rPr>
                <w:sz w:val="24"/>
                <w:lang w:val="en-US"/>
              </w:rPr>
              <w:t>15</w:t>
            </w:r>
            <w:r w:rsidRPr="0079589A">
              <w:rPr>
                <w:sz w:val="24"/>
                <w:lang w:val="en-US"/>
              </w:rPr>
              <w:t xml:space="preserve">, </w:t>
            </w:r>
            <w:r>
              <w:rPr>
                <w:sz w:val="24"/>
                <w:lang w:val="en-US"/>
              </w:rPr>
              <w:t>19</w:t>
            </w:r>
            <w:r w:rsidRPr="0079589A">
              <w:rPr>
                <w:sz w:val="24"/>
                <w:lang w:val="en-US"/>
              </w:rPr>
              <w:t xml:space="preserve">, </w:t>
            </w:r>
            <w:r w:rsidRPr="00A662B2">
              <w:rPr>
                <w:sz w:val="24"/>
                <w:lang w:val="en-US"/>
              </w:rPr>
              <w:t>2</w:t>
            </w:r>
            <w:r>
              <w:rPr>
                <w:sz w:val="24"/>
                <w:lang w:val="en-US"/>
              </w:rPr>
              <w:t>1</w:t>
            </w:r>
            <w:r w:rsidRPr="0079589A">
              <w:rPr>
                <w:sz w:val="24"/>
                <w:lang w:val="en-US"/>
              </w:rPr>
              <w:t xml:space="preserve">, </w:t>
            </w:r>
            <w:r w:rsidRPr="00A662B2">
              <w:rPr>
                <w:sz w:val="24"/>
                <w:lang w:val="en-US"/>
              </w:rPr>
              <w:t>1</w:t>
            </w:r>
            <w:r w:rsidRPr="0079589A">
              <w:rPr>
                <w:sz w:val="24"/>
                <w:lang w:val="en-US"/>
              </w:rPr>
              <w:t>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662B2" w:rsidRPr="00A662B2" w:rsidRDefault="00A662B2" w:rsidP="00604589">
            <w:pPr>
              <w:snapToGrid w:val="0"/>
              <w:jc w:val="center"/>
              <w:rPr>
                <w:sz w:val="24"/>
                <w:lang w:val="en-US"/>
              </w:rPr>
            </w:pPr>
            <w:r w:rsidRPr="00A662B2">
              <w:rPr>
                <w:sz w:val="24"/>
                <w:lang w:val="en-US"/>
              </w:rPr>
              <w:t>20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662B2" w:rsidRPr="00A662B2" w:rsidRDefault="00A662B2" w:rsidP="00604589">
            <w:pPr>
              <w:snapToGrid w:val="0"/>
              <w:jc w:val="center"/>
              <w:rPr>
                <w:sz w:val="24"/>
                <w:lang w:val="en-US"/>
              </w:rPr>
            </w:pPr>
            <w:r w:rsidRPr="00A662B2">
              <w:rPr>
                <w:sz w:val="24"/>
                <w:lang w:val="en-US"/>
              </w:rPr>
              <w:t>245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62B2" w:rsidRPr="009E26A8" w:rsidRDefault="00A662B2" w:rsidP="00604589">
            <w:pPr>
              <w:snapToGrid w:val="0"/>
              <w:jc w:val="center"/>
              <w:rPr>
                <w:sz w:val="24"/>
                <w:szCs w:val="24"/>
                <w:lang w:val="en-US"/>
              </w:rPr>
            </w:pPr>
            <w:r w:rsidRPr="00A662B2">
              <w:rPr>
                <w:sz w:val="24"/>
                <w:szCs w:val="24"/>
                <w:lang w:val="en-US"/>
              </w:rPr>
              <w:t>110</w:t>
            </w:r>
            <w:r w:rsidRPr="009E26A8">
              <w:rPr>
                <w:sz w:val="24"/>
                <w:szCs w:val="24"/>
                <w:lang w:val="en-US"/>
              </w:rPr>
              <w:t xml:space="preserve"> × </w:t>
            </w:r>
            <w:r w:rsidRPr="00A662B2">
              <w:rPr>
                <w:sz w:val="24"/>
                <w:szCs w:val="24"/>
                <w:lang w:val="en-US"/>
              </w:rPr>
              <w:t>7</w:t>
            </w:r>
            <w:r w:rsidRPr="009E26A8">
              <w:rPr>
                <w:sz w:val="24"/>
                <w:szCs w:val="24"/>
                <w:lang w:val="en-US"/>
              </w:rPr>
              <w:t>0</w:t>
            </w:r>
          </w:p>
        </w:tc>
      </w:tr>
      <w:tr w:rsidR="00FC692E" w:rsidRPr="0079589A" w:rsidTr="00A662B2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A662B2" w:rsidRDefault="00FC692E" w:rsidP="00D10144">
            <w:pPr>
              <w:snapToGrid w:val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12-21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120D4E" w:rsidRDefault="00FC692E" w:rsidP="00D10144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U-</w:t>
            </w:r>
            <w:r>
              <w:rPr>
                <w:sz w:val="24"/>
                <w:lang w:val="en-US"/>
              </w:rPr>
              <w:t>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120D4E" w:rsidRDefault="00FC692E" w:rsidP="00D10144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16, 15, 13, 22, 19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120D4E" w:rsidRDefault="00FC692E" w:rsidP="00D10144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 xml:space="preserve">20, </w:t>
            </w:r>
            <w:r>
              <w:rPr>
                <w:sz w:val="24"/>
                <w:lang w:val="en-US"/>
              </w:rPr>
              <w:t>19</w:t>
            </w:r>
            <w:r w:rsidRPr="00120D4E">
              <w:rPr>
                <w:sz w:val="24"/>
                <w:lang w:val="en-US"/>
              </w:rPr>
              <w:t>, 13, 15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120D4E" w:rsidRDefault="00FC692E" w:rsidP="00D10144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692E" w:rsidRPr="00120D4E" w:rsidRDefault="00FC692E" w:rsidP="00D10144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210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692E" w:rsidRPr="00120D4E" w:rsidRDefault="00FC692E" w:rsidP="00D10144">
            <w:pPr>
              <w:snapToGrid w:val="0"/>
              <w:jc w:val="center"/>
              <w:rPr>
                <w:sz w:val="24"/>
                <w:szCs w:val="24"/>
                <w:lang w:val="en-US"/>
              </w:rPr>
            </w:pPr>
            <w:r w:rsidRPr="00120D4E">
              <w:rPr>
                <w:sz w:val="24"/>
                <w:szCs w:val="24"/>
                <w:lang w:val="en-US"/>
              </w:rPr>
              <w:t>100 × 60</w:t>
            </w:r>
          </w:p>
        </w:tc>
      </w:tr>
      <w:tr w:rsidR="00FC692E" w:rsidRPr="0079589A" w:rsidTr="00A662B2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1A324D" w:rsidRDefault="00FC692E" w:rsidP="00D10144">
            <w:pPr>
              <w:snapToGrid w:val="0"/>
              <w:jc w:val="center"/>
              <w:rPr>
                <w:sz w:val="24"/>
              </w:rPr>
            </w:pPr>
            <w:r>
              <w:rPr>
                <w:sz w:val="24"/>
              </w:rPr>
              <w:t>12-22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79589A" w:rsidRDefault="00FC692E" w:rsidP="00604589">
            <w:pPr>
              <w:snapToGrid w:val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T-5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E92EA1" w:rsidRDefault="00FC692E" w:rsidP="00604589">
            <w:pPr>
              <w:snapToGrid w:val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15, 25, 30, 18, 22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79589A" w:rsidRDefault="00FC692E" w:rsidP="00604589">
            <w:pPr>
              <w:snapToGrid w:val="0"/>
              <w:jc w:val="center"/>
              <w:rPr>
                <w:sz w:val="24"/>
                <w:lang w:val="en-US"/>
              </w:rPr>
            </w:pPr>
            <w:r w:rsidRPr="0079589A">
              <w:rPr>
                <w:sz w:val="24"/>
                <w:lang w:val="en-US"/>
              </w:rPr>
              <w:t>13, 2</w:t>
            </w:r>
            <w:r>
              <w:rPr>
                <w:sz w:val="24"/>
                <w:lang w:val="en-US"/>
              </w:rPr>
              <w:t>1</w:t>
            </w:r>
            <w:r w:rsidRPr="0079589A">
              <w:rPr>
                <w:sz w:val="24"/>
                <w:lang w:val="en-US"/>
              </w:rPr>
              <w:t>, 10, 2</w:t>
            </w:r>
            <w:r>
              <w:rPr>
                <w:sz w:val="24"/>
                <w:lang w:val="en-US"/>
              </w:rPr>
              <w:t>5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C692E" w:rsidRPr="0079589A" w:rsidRDefault="00FC692E" w:rsidP="00604589">
            <w:pPr>
              <w:snapToGrid w:val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  <w:r w:rsidRPr="0079589A">
              <w:rPr>
                <w:sz w:val="24"/>
                <w:lang w:val="en-US"/>
              </w:rPr>
              <w:t>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692E" w:rsidRPr="0079589A" w:rsidRDefault="00FC692E" w:rsidP="00604589">
            <w:pPr>
              <w:snapToGrid w:val="0"/>
              <w:jc w:val="center"/>
              <w:rPr>
                <w:sz w:val="24"/>
                <w:lang w:val="en-US"/>
              </w:rPr>
            </w:pPr>
            <w:r w:rsidRPr="0079589A">
              <w:rPr>
                <w:sz w:val="24"/>
                <w:lang w:val="en-US"/>
              </w:rPr>
              <w:t>245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692E" w:rsidRPr="009E26A8" w:rsidRDefault="00FC692E" w:rsidP="00A662B2">
            <w:pPr>
              <w:snapToGrid w:val="0"/>
              <w:jc w:val="center"/>
              <w:rPr>
                <w:sz w:val="24"/>
                <w:szCs w:val="24"/>
                <w:lang w:val="en-US"/>
              </w:rPr>
            </w:pPr>
            <w:r w:rsidRPr="00A662B2"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  <w:lang w:val="en-US"/>
              </w:rPr>
              <w:t>0</w:t>
            </w:r>
            <w:r w:rsidRPr="00A662B2">
              <w:rPr>
                <w:sz w:val="24"/>
                <w:szCs w:val="24"/>
                <w:lang w:val="en-US"/>
              </w:rPr>
              <w:t>0</w:t>
            </w:r>
            <w:r w:rsidRPr="009E26A8">
              <w:rPr>
                <w:sz w:val="24"/>
                <w:szCs w:val="24"/>
                <w:lang w:val="en-US"/>
              </w:rPr>
              <w:t xml:space="preserve"> × </w:t>
            </w:r>
            <w:r>
              <w:rPr>
                <w:sz w:val="24"/>
                <w:szCs w:val="24"/>
                <w:lang w:val="en-US"/>
              </w:rPr>
              <w:t>6</w:t>
            </w:r>
            <w:r w:rsidRPr="009E26A8">
              <w:rPr>
                <w:sz w:val="24"/>
                <w:szCs w:val="24"/>
                <w:lang w:val="en-US"/>
              </w:rPr>
              <w:t>0</w:t>
            </w:r>
          </w:p>
        </w:tc>
      </w:tr>
      <w:tr w:rsidR="001A324D" w:rsidRPr="0079589A" w:rsidTr="00A662B2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A324D" w:rsidRPr="00FC692E" w:rsidRDefault="001A324D" w:rsidP="00FC692E">
            <w:pPr>
              <w:snapToGrid w:val="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12-2</w:t>
            </w:r>
            <w:r w:rsidR="00FC692E">
              <w:rPr>
                <w:sz w:val="24"/>
                <w:lang w:val="en-US"/>
              </w:rPr>
              <w:t>3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A324D" w:rsidRPr="001A324D" w:rsidRDefault="001A324D" w:rsidP="00604589">
            <w:pPr>
              <w:snapToGrid w:val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U-4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A324D" w:rsidRPr="00120D4E" w:rsidRDefault="001A324D" w:rsidP="001A324D">
            <w:pPr>
              <w:snapToGrid w:val="0"/>
              <w:jc w:val="center"/>
              <w:rPr>
                <w:sz w:val="24"/>
                <w:lang w:val="en-US"/>
              </w:rPr>
            </w:pPr>
            <w:r w:rsidRPr="00120D4E">
              <w:rPr>
                <w:sz w:val="24"/>
                <w:lang w:val="en-US"/>
              </w:rPr>
              <w:t>1</w:t>
            </w:r>
            <w:r>
              <w:rPr>
                <w:sz w:val="24"/>
                <w:lang w:val="en-US"/>
              </w:rPr>
              <w:t>8</w:t>
            </w:r>
            <w:r w:rsidRPr="00120D4E">
              <w:rPr>
                <w:sz w:val="24"/>
                <w:lang w:val="en-US"/>
              </w:rPr>
              <w:t xml:space="preserve">, </w:t>
            </w:r>
            <w:r>
              <w:rPr>
                <w:sz w:val="24"/>
                <w:lang w:val="en-US"/>
              </w:rPr>
              <w:t>25</w:t>
            </w:r>
            <w:r w:rsidRPr="00120D4E">
              <w:rPr>
                <w:sz w:val="24"/>
                <w:lang w:val="en-US"/>
              </w:rPr>
              <w:t xml:space="preserve">, </w:t>
            </w:r>
            <w:r>
              <w:rPr>
                <w:sz w:val="24"/>
                <w:lang w:val="en-US"/>
              </w:rPr>
              <w:t>19</w:t>
            </w:r>
            <w:r w:rsidRPr="00120D4E">
              <w:rPr>
                <w:sz w:val="24"/>
                <w:lang w:val="en-US"/>
              </w:rPr>
              <w:t xml:space="preserve">, </w:t>
            </w:r>
            <w:r>
              <w:rPr>
                <w:sz w:val="24"/>
                <w:lang w:val="en-US"/>
              </w:rPr>
              <w:t>21</w:t>
            </w:r>
            <w:r w:rsidRPr="00120D4E">
              <w:rPr>
                <w:sz w:val="24"/>
                <w:lang w:val="en-US"/>
              </w:rPr>
              <w:t xml:space="preserve">, </w:t>
            </w:r>
            <w:r>
              <w:rPr>
                <w:sz w:val="24"/>
                <w:lang w:val="en-US"/>
              </w:rPr>
              <w:t>14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A324D" w:rsidRPr="00120D4E" w:rsidRDefault="001A324D" w:rsidP="001A324D">
            <w:pPr>
              <w:snapToGrid w:val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19</w:t>
            </w:r>
            <w:r w:rsidRPr="00120D4E">
              <w:rPr>
                <w:sz w:val="24"/>
                <w:lang w:val="en-US"/>
              </w:rPr>
              <w:t xml:space="preserve">, </w:t>
            </w:r>
            <w:r>
              <w:rPr>
                <w:sz w:val="24"/>
                <w:lang w:val="en-US"/>
              </w:rPr>
              <w:t>22</w:t>
            </w:r>
            <w:r w:rsidRPr="00120D4E">
              <w:rPr>
                <w:sz w:val="24"/>
                <w:lang w:val="en-US"/>
              </w:rPr>
              <w:t xml:space="preserve">, </w:t>
            </w:r>
            <w:r>
              <w:rPr>
                <w:sz w:val="24"/>
                <w:lang w:val="en-US"/>
              </w:rPr>
              <w:t>16</w:t>
            </w:r>
            <w:r w:rsidRPr="00120D4E">
              <w:rPr>
                <w:sz w:val="24"/>
                <w:lang w:val="en-US"/>
              </w:rPr>
              <w:t xml:space="preserve">, </w:t>
            </w:r>
            <w:r>
              <w:rPr>
                <w:sz w:val="24"/>
                <w:lang w:val="en-US"/>
              </w:rPr>
              <w:t>14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A324D" w:rsidRPr="001A324D" w:rsidRDefault="001A324D" w:rsidP="00621D42">
            <w:pPr>
              <w:snapToGrid w:val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A324D" w:rsidRPr="00120D4E" w:rsidRDefault="001A324D" w:rsidP="00621D42">
            <w:pPr>
              <w:snapToGrid w:val="0"/>
              <w:jc w:val="center"/>
              <w:rPr>
                <w:sz w:val="24"/>
              </w:rPr>
            </w:pPr>
            <w:r w:rsidRPr="00120D4E">
              <w:rPr>
                <w:sz w:val="24"/>
              </w:rPr>
              <w:t>245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324D" w:rsidRPr="00B20023" w:rsidRDefault="001A324D" w:rsidP="00621D42">
            <w:pPr>
              <w:snapToGrid w:val="0"/>
              <w:jc w:val="center"/>
              <w:rPr>
                <w:sz w:val="24"/>
                <w:szCs w:val="24"/>
                <w:lang w:val="en-US"/>
              </w:rPr>
            </w:pPr>
            <w:r w:rsidRPr="00120D4E">
              <w:rPr>
                <w:sz w:val="24"/>
                <w:szCs w:val="24"/>
              </w:rPr>
              <w:t>110</w:t>
            </w:r>
            <w:r w:rsidRPr="00120D4E">
              <w:rPr>
                <w:sz w:val="24"/>
                <w:szCs w:val="24"/>
                <w:lang w:val="en-US"/>
              </w:rPr>
              <w:t xml:space="preserve"> × </w:t>
            </w:r>
            <w:r w:rsidRPr="00120D4E">
              <w:rPr>
                <w:sz w:val="24"/>
                <w:szCs w:val="24"/>
              </w:rPr>
              <w:t>7</w:t>
            </w:r>
            <w:r w:rsidRPr="00120D4E">
              <w:rPr>
                <w:sz w:val="24"/>
                <w:szCs w:val="24"/>
                <w:lang w:val="en-US"/>
              </w:rPr>
              <w:t>0</w:t>
            </w:r>
          </w:p>
        </w:tc>
      </w:tr>
    </w:tbl>
    <w:p w:rsidR="00120D4E" w:rsidRPr="00F6581E" w:rsidRDefault="00120D4E" w:rsidP="00FB00B6">
      <w:pPr>
        <w:rPr>
          <w:lang w:val="en-US"/>
        </w:rPr>
      </w:pPr>
    </w:p>
    <w:sectPr w:rsidR="00120D4E" w:rsidRPr="00F6581E" w:rsidSect="00F6581E">
      <w:pgSz w:w="16838" w:h="11906" w:orient="landscape"/>
      <w:pgMar w:top="1701" w:right="1440" w:bottom="1418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OpenSymbol">
    <w:altName w:val="Times New Roman"/>
    <w:panose1 w:val="05010000000000000000"/>
    <w:charset w:val="00"/>
    <w:family w:val="auto"/>
    <w:pitch w:val="variable"/>
    <w:sig w:usb0="00000001" w:usb1="1001ECEA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0000002"/>
    <w:multiLevelType w:val="singleLevel"/>
    <w:tmpl w:val="00000002"/>
    <w:name w:val="WW8Num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OpenSymbol" w:hAnsi="OpenSymbol"/>
      </w:rPr>
    </w:lvl>
  </w:abstractNum>
  <w:abstractNum w:abstractNumId="2">
    <w:nsid w:val="00000003"/>
    <w:multiLevelType w:val="singleLevel"/>
    <w:tmpl w:val="00000003"/>
    <w:name w:val="WW8Num3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OpenSymbol" w:hAnsi="OpenSymbol"/>
      </w:rPr>
    </w:lvl>
  </w:abstractNum>
  <w:abstractNum w:abstractNumId="3">
    <w:nsid w:val="00000004"/>
    <w:multiLevelType w:val="singleLevel"/>
    <w:tmpl w:val="00000004"/>
    <w:name w:val="WW8Num4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OpenSymbol" w:hAnsi="Open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isplayBackgroundShape/>
  <w:embedSystemFonts/>
  <w:proofState w:spelling="clean" w:grammar="clean"/>
  <w:stylePaneFormatFilter w:val="0000"/>
  <w:defaultTabStop w:val="720"/>
  <w:defaultTableStyle w:val="a"/>
  <w:drawingGridHorizontalSpacing w:val="100"/>
  <w:drawingGridVerticalSpacing w:val="0"/>
  <w:displayHorizontalDrawingGridEvery w:val="0"/>
  <w:displayVerticalDrawingGridEvery w:val="0"/>
  <w:noPunctuationKerning/>
  <w:characterSpacingControl w:val="doNotCompress"/>
  <w:compat/>
  <w:rsids>
    <w:rsidRoot w:val="005436F3"/>
    <w:rsid w:val="00005780"/>
    <w:rsid w:val="00016CF4"/>
    <w:rsid w:val="00036CA7"/>
    <w:rsid w:val="000519D5"/>
    <w:rsid w:val="00052987"/>
    <w:rsid w:val="000A6395"/>
    <w:rsid w:val="000A7EC0"/>
    <w:rsid w:val="000C4743"/>
    <w:rsid w:val="000E3211"/>
    <w:rsid w:val="000E50B6"/>
    <w:rsid w:val="000F551B"/>
    <w:rsid w:val="001029AC"/>
    <w:rsid w:val="001137DA"/>
    <w:rsid w:val="00116E3D"/>
    <w:rsid w:val="00120D4E"/>
    <w:rsid w:val="001279D3"/>
    <w:rsid w:val="001401A7"/>
    <w:rsid w:val="00143AE2"/>
    <w:rsid w:val="001514EF"/>
    <w:rsid w:val="0018139F"/>
    <w:rsid w:val="00197C90"/>
    <w:rsid w:val="001A324D"/>
    <w:rsid w:val="001D27EE"/>
    <w:rsid w:val="00203BAD"/>
    <w:rsid w:val="0020749E"/>
    <w:rsid w:val="00207E2E"/>
    <w:rsid w:val="00214504"/>
    <w:rsid w:val="0021794B"/>
    <w:rsid w:val="00235F05"/>
    <w:rsid w:val="002406D3"/>
    <w:rsid w:val="00245D2B"/>
    <w:rsid w:val="00253729"/>
    <w:rsid w:val="00276002"/>
    <w:rsid w:val="002C1CDF"/>
    <w:rsid w:val="002C43E8"/>
    <w:rsid w:val="002F482E"/>
    <w:rsid w:val="003217EE"/>
    <w:rsid w:val="00324DB1"/>
    <w:rsid w:val="00337BC2"/>
    <w:rsid w:val="00351A2C"/>
    <w:rsid w:val="003949C4"/>
    <w:rsid w:val="0039634E"/>
    <w:rsid w:val="00397424"/>
    <w:rsid w:val="003A1BAF"/>
    <w:rsid w:val="003A220E"/>
    <w:rsid w:val="003A5BDA"/>
    <w:rsid w:val="003B0BCF"/>
    <w:rsid w:val="003B72C7"/>
    <w:rsid w:val="003C2635"/>
    <w:rsid w:val="003C4650"/>
    <w:rsid w:val="003E3196"/>
    <w:rsid w:val="0042181B"/>
    <w:rsid w:val="004279F0"/>
    <w:rsid w:val="00455839"/>
    <w:rsid w:val="00467285"/>
    <w:rsid w:val="004705C7"/>
    <w:rsid w:val="00481D64"/>
    <w:rsid w:val="004909D6"/>
    <w:rsid w:val="004A7914"/>
    <w:rsid w:val="004D2489"/>
    <w:rsid w:val="0054155B"/>
    <w:rsid w:val="005436F3"/>
    <w:rsid w:val="00544E0F"/>
    <w:rsid w:val="0055241B"/>
    <w:rsid w:val="0057300B"/>
    <w:rsid w:val="005A17E1"/>
    <w:rsid w:val="005A4B0B"/>
    <w:rsid w:val="005B4E39"/>
    <w:rsid w:val="005E502B"/>
    <w:rsid w:val="005F27FE"/>
    <w:rsid w:val="00600387"/>
    <w:rsid w:val="00643EC4"/>
    <w:rsid w:val="00644D60"/>
    <w:rsid w:val="006562B2"/>
    <w:rsid w:val="00684233"/>
    <w:rsid w:val="006B5688"/>
    <w:rsid w:val="006B7C88"/>
    <w:rsid w:val="006C788A"/>
    <w:rsid w:val="007609E4"/>
    <w:rsid w:val="0079589A"/>
    <w:rsid w:val="007A60F7"/>
    <w:rsid w:val="007B20D9"/>
    <w:rsid w:val="007B5A21"/>
    <w:rsid w:val="007E6DEA"/>
    <w:rsid w:val="00840D47"/>
    <w:rsid w:val="00847CB2"/>
    <w:rsid w:val="008521B1"/>
    <w:rsid w:val="008738F2"/>
    <w:rsid w:val="00894618"/>
    <w:rsid w:val="008A0835"/>
    <w:rsid w:val="008A52BA"/>
    <w:rsid w:val="008B16A4"/>
    <w:rsid w:val="008F2CE1"/>
    <w:rsid w:val="00900B01"/>
    <w:rsid w:val="0091721F"/>
    <w:rsid w:val="009555C9"/>
    <w:rsid w:val="009607C4"/>
    <w:rsid w:val="00976FA8"/>
    <w:rsid w:val="00990F40"/>
    <w:rsid w:val="009B16DF"/>
    <w:rsid w:val="009C1344"/>
    <w:rsid w:val="009D785F"/>
    <w:rsid w:val="009E64A5"/>
    <w:rsid w:val="00A02EA6"/>
    <w:rsid w:val="00A24113"/>
    <w:rsid w:val="00A366C3"/>
    <w:rsid w:val="00A441AC"/>
    <w:rsid w:val="00A662B2"/>
    <w:rsid w:val="00A74D9D"/>
    <w:rsid w:val="00A76C6D"/>
    <w:rsid w:val="00AA71A5"/>
    <w:rsid w:val="00AB7C7F"/>
    <w:rsid w:val="00B20023"/>
    <w:rsid w:val="00B23807"/>
    <w:rsid w:val="00B244FB"/>
    <w:rsid w:val="00B315A0"/>
    <w:rsid w:val="00B62732"/>
    <w:rsid w:val="00BA3ED9"/>
    <w:rsid w:val="00BB6FDF"/>
    <w:rsid w:val="00BF2FB3"/>
    <w:rsid w:val="00C03E85"/>
    <w:rsid w:val="00C107A1"/>
    <w:rsid w:val="00C112C1"/>
    <w:rsid w:val="00C13537"/>
    <w:rsid w:val="00C771BD"/>
    <w:rsid w:val="00C80DB0"/>
    <w:rsid w:val="00CB74FD"/>
    <w:rsid w:val="00CF4F9A"/>
    <w:rsid w:val="00D304A7"/>
    <w:rsid w:val="00D32751"/>
    <w:rsid w:val="00D34BFD"/>
    <w:rsid w:val="00D56A40"/>
    <w:rsid w:val="00D75F77"/>
    <w:rsid w:val="00D90B33"/>
    <w:rsid w:val="00D946C0"/>
    <w:rsid w:val="00DC26B3"/>
    <w:rsid w:val="00DC330A"/>
    <w:rsid w:val="00DD25FD"/>
    <w:rsid w:val="00E26203"/>
    <w:rsid w:val="00E51FF5"/>
    <w:rsid w:val="00E71433"/>
    <w:rsid w:val="00E77D8B"/>
    <w:rsid w:val="00E92EA1"/>
    <w:rsid w:val="00E9467B"/>
    <w:rsid w:val="00EB46BB"/>
    <w:rsid w:val="00EC55E0"/>
    <w:rsid w:val="00EE3192"/>
    <w:rsid w:val="00EE6F28"/>
    <w:rsid w:val="00EF5471"/>
    <w:rsid w:val="00F22ECA"/>
    <w:rsid w:val="00F2491E"/>
    <w:rsid w:val="00F335C3"/>
    <w:rsid w:val="00F42FA1"/>
    <w:rsid w:val="00F47A3A"/>
    <w:rsid w:val="00F6581E"/>
    <w:rsid w:val="00F67CDE"/>
    <w:rsid w:val="00F7746E"/>
    <w:rsid w:val="00F967CD"/>
    <w:rsid w:val="00FA3C4D"/>
    <w:rsid w:val="00FB00B6"/>
    <w:rsid w:val="00FC692E"/>
    <w:rsid w:val="00FD43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4]" strokecolor="none [1]" shadowcolor="none [2]"/>
    </o:shapedefaults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112C1"/>
    <w:pPr>
      <w:suppressAutoHyphens/>
    </w:pPr>
    <w:rPr>
      <w:lang w:eastAsia="ar-SA"/>
    </w:rPr>
  </w:style>
  <w:style w:type="paragraph" w:styleId="1">
    <w:name w:val="heading 1"/>
    <w:basedOn w:val="a"/>
    <w:next w:val="a"/>
    <w:qFormat/>
    <w:rsid w:val="00C112C1"/>
    <w:pPr>
      <w:keepNext/>
      <w:numPr>
        <w:numId w:val="1"/>
      </w:numPr>
      <w:jc w:val="center"/>
      <w:outlineLvl w:val="0"/>
    </w:pPr>
    <w:rPr>
      <w:sz w:val="24"/>
    </w:rPr>
  </w:style>
  <w:style w:type="paragraph" w:styleId="2">
    <w:name w:val="heading 2"/>
    <w:basedOn w:val="a"/>
    <w:next w:val="a"/>
    <w:qFormat/>
    <w:rsid w:val="00C112C1"/>
    <w:pPr>
      <w:keepNext/>
      <w:numPr>
        <w:ilvl w:val="1"/>
        <w:numId w:val="1"/>
      </w:numPr>
      <w:ind w:left="0" w:firstLine="360"/>
      <w:outlineLvl w:val="1"/>
    </w:pPr>
    <w:rPr>
      <w:b/>
      <w:sz w:val="24"/>
    </w:rPr>
  </w:style>
  <w:style w:type="paragraph" w:styleId="3">
    <w:name w:val="heading 3"/>
    <w:basedOn w:val="a"/>
    <w:next w:val="a"/>
    <w:qFormat/>
    <w:rsid w:val="00C112C1"/>
    <w:pPr>
      <w:keepNext/>
      <w:numPr>
        <w:ilvl w:val="2"/>
        <w:numId w:val="1"/>
      </w:numPr>
      <w:outlineLvl w:val="2"/>
    </w:pPr>
    <w:rPr>
      <w:b/>
      <w:sz w:val="24"/>
    </w:rPr>
  </w:style>
  <w:style w:type="paragraph" w:styleId="4">
    <w:name w:val="heading 4"/>
    <w:basedOn w:val="a"/>
    <w:next w:val="a"/>
    <w:qFormat/>
    <w:rsid w:val="00C112C1"/>
    <w:pPr>
      <w:keepNext/>
      <w:numPr>
        <w:ilvl w:val="3"/>
        <w:numId w:val="1"/>
      </w:numPr>
      <w:jc w:val="center"/>
      <w:outlineLvl w:val="3"/>
    </w:pPr>
    <w:rPr>
      <w:b/>
      <w:sz w:val="24"/>
      <w:lang w:val="en-US"/>
    </w:rPr>
  </w:style>
  <w:style w:type="paragraph" w:styleId="5">
    <w:name w:val="heading 5"/>
    <w:basedOn w:val="a"/>
    <w:next w:val="a"/>
    <w:qFormat/>
    <w:rsid w:val="00C112C1"/>
    <w:pPr>
      <w:keepNext/>
      <w:numPr>
        <w:ilvl w:val="4"/>
        <w:numId w:val="1"/>
      </w:numPr>
      <w:jc w:val="right"/>
      <w:outlineLvl w:val="4"/>
    </w:pPr>
    <w:rPr>
      <w:sz w:val="24"/>
      <w:lang w:val="en-US"/>
    </w:rPr>
  </w:style>
  <w:style w:type="paragraph" w:styleId="6">
    <w:name w:val="heading 6"/>
    <w:basedOn w:val="a"/>
    <w:next w:val="a"/>
    <w:qFormat/>
    <w:rsid w:val="00C112C1"/>
    <w:pPr>
      <w:keepNext/>
      <w:numPr>
        <w:ilvl w:val="5"/>
        <w:numId w:val="1"/>
      </w:numPr>
      <w:outlineLvl w:val="5"/>
    </w:pPr>
    <w:rPr>
      <w:sz w:val="24"/>
    </w:rPr>
  </w:style>
  <w:style w:type="paragraph" w:styleId="7">
    <w:name w:val="heading 7"/>
    <w:basedOn w:val="a"/>
    <w:next w:val="a"/>
    <w:qFormat/>
    <w:rsid w:val="00C112C1"/>
    <w:pPr>
      <w:keepNext/>
      <w:numPr>
        <w:ilvl w:val="6"/>
        <w:numId w:val="1"/>
      </w:numPr>
      <w:outlineLvl w:val="6"/>
    </w:pPr>
    <w:rPr>
      <w:sz w:val="32"/>
      <w:lang w:val="en-US"/>
    </w:rPr>
  </w:style>
  <w:style w:type="paragraph" w:styleId="8">
    <w:name w:val="heading 8"/>
    <w:basedOn w:val="a"/>
    <w:next w:val="a"/>
    <w:qFormat/>
    <w:rsid w:val="00C112C1"/>
    <w:pPr>
      <w:keepNext/>
      <w:numPr>
        <w:ilvl w:val="7"/>
        <w:numId w:val="1"/>
      </w:numPr>
      <w:jc w:val="right"/>
      <w:outlineLvl w:val="7"/>
    </w:pPr>
    <w:rPr>
      <w:b/>
      <w:sz w:val="24"/>
    </w:rPr>
  </w:style>
  <w:style w:type="paragraph" w:styleId="9">
    <w:name w:val="heading 9"/>
    <w:basedOn w:val="a"/>
    <w:next w:val="a"/>
    <w:qFormat/>
    <w:rsid w:val="00C112C1"/>
    <w:pPr>
      <w:keepNext/>
      <w:numPr>
        <w:ilvl w:val="8"/>
        <w:numId w:val="1"/>
      </w:numPr>
      <w:jc w:val="center"/>
      <w:outlineLvl w:val="8"/>
    </w:pPr>
    <w:rPr>
      <w:sz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2z0">
    <w:name w:val="WW8Num2z0"/>
    <w:rsid w:val="00C112C1"/>
    <w:rPr>
      <w:rFonts w:ascii="OpenSymbol" w:hAnsi="OpenSymbol"/>
    </w:rPr>
  </w:style>
  <w:style w:type="character" w:customStyle="1" w:styleId="WW8Num3z0">
    <w:name w:val="WW8Num3z0"/>
    <w:rsid w:val="00C112C1"/>
    <w:rPr>
      <w:rFonts w:ascii="OpenSymbol" w:hAnsi="OpenSymbol"/>
    </w:rPr>
  </w:style>
  <w:style w:type="character" w:customStyle="1" w:styleId="WW8Num4z0">
    <w:name w:val="WW8Num4z0"/>
    <w:rsid w:val="00C112C1"/>
    <w:rPr>
      <w:rFonts w:ascii="OpenSymbol" w:hAnsi="OpenSymbol"/>
    </w:rPr>
  </w:style>
  <w:style w:type="character" w:customStyle="1" w:styleId="Absatz-Standardschriftart">
    <w:name w:val="Absatz-Standardschriftart"/>
    <w:rsid w:val="00C112C1"/>
  </w:style>
  <w:style w:type="character" w:customStyle="1" w:styleId="WW-Absatz-Standardschriftart">
    <w:name w:val="WW-Absatz-Standardschriftart"/>
    <w:rsid w:val="00C112C1"/>
  </w:style>
  <w:style w:type="character" w:customStyle="1" w:styleId="10">
    <w:name w:val="Основной шрифт абзаца1"/>
    <w:rsid w:val="00C112C1"/>
  </w:style>
  <w:style w:type="paragraph" w:customStyle="1" w:styleId="a3">
    <w:name w:val="Заголовок"/>
    <w:basedOn w:val="a"/>
    <w:next w:val="a4"/>
    <w:rsid w:val="00C112C1"/>
    <w:pPr>
      <w:keepNext/>
      <w:spacing w:before="240" w:after="120"/>
    </w:pPr>
    <w:rPr>
      <w:rFonts w:ascii="Arial" w:eastAsia="SimSun" w:hAnsi="Arial" w:cs="Tahoma"/>
      <w:sz w:val="28"/>
      <w:szCs w:val="28"/>
    </w:rPr>
  </w:style>
  <w:style w:type="paragraph" w:styleId="a4">
    <w:name w:val="Body Text"/>
    <w:basedOn w:val="a"/>
    <w:rsid w:val="00C112C1"/>
    <w:pPr>
      <w:spacing w:after="120"/>
    </w:pPr>
  </w:style>
  <w:style w:type="paragraph" w:styleId="a5">
    <w:name w:val="List"/>
    <w:basedOn w:val="a4"/>
    <w:rsid w:val="00C112C1"/>
    <w:rPr>
      <w:rFonts w:cs="Tahoma"/>
    </w:rPr>
  </w:style>
  <w:style w:type="paragraph" w:customStyle="1" w:styleId="11">
    <w:name w:val="Название1"/>
    <w:basedOn w:val="a"/>
    <w:rsid w:val="00C112C1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12">
    <w:name w:val="Указатель1"/>
    <w:basedOn w:val="a"/>
    <w:rsid w:val="00C112C1"/>
    <w:pPr>
      <w:suppressLineNumbers/>
    </w:pPr>
    <w:rPr>
      <w:rFonts w:cs="Tahoma"/>
    </w:rPr>
  </w:style>
  <w:style w:type="paragraph" w:customStyle="1" w:styleId="13">
    <w:name w:val="Схема документа1"/>
    <w:basedOn w:val="a"/>
    <w:rsid w:val="00C112C1"/>
    <w:pPr>
      <w:shd w:val="clear" w:color="auto" w:fill="000080"/>
    </w:pPr>
    <w:rPr>
      <w:rFonts w:ascii="Tahoma" w:hAnsi="Tahoma"/>
    </w:rPr>
  </w:style>
  <w:style w:type="paragraph" w:styleId="a6">
    <w:name w:val="Title"/>
    <w:basedOn w:val="a"/>
    <w:next w:val="a7"/>
    <w:qFormat/>
    <w:rsid w:val="00C112C1"/>
    <w:pPr>
      <w:jc w:val="center"/>
    </w:pPr>
    <w:rPr>
      <w:b/>
      <w:sz w:val="24"/>
    </w:rPr>
  </w:style>
  <w:style w:type="paragraph" w:styleId="a7">
    <w:name w:val="Subtitle"/>
    <w:basedOn w:val="a"/>
    <w:next w:val="a4"/>
    <w:qFormat/>
    <w:rsid w:val="00C112C1"/>
    <w:pPr>
      <w:jc w:val="center"/>
    </w:pPr>
    <w:rPr>
      <w:b/>
      <w:sz w:val="24"/>
    </w:rPr>
  </w:style>
  <w:style w:type="paragraph" w:styleId="a8">
    <w:name w:val="Body Text Indent"/>
    <w:basedOn w:val="a"/>
    <w:rsid w:val="00C112C1"/>
    <w:pPr>
      <w:ind w:firstLine="720"/>
      <w:jc w:val="both"/>
    </w:pPr>
    <w:rPr>
      <w:sz w:val="24"/>
    </w:rPr>
  </w:style>
  <w:style w:type="paragraph" w:customStyle="1" w:styleId="a9">
    <w:name w:val="Содержимое таблицы"/>
    <w:basedOn w:val="a"/>
    <w:rsid w:val="00C112C1"/>
    <w:pPr>
      <w:suppressLineNumbers/>
    </w:pPr>
  </w:style>
  <w:style w:type="paragraph" w:customStyle="1" w:styleId="aa">
    <w:name w:val="Заголовок таблицы"/>
    <w:basedOn w:val="a9"/>
    <w:rsid w:val="00C112C1"/>
    <w:pPr>
      <w:jc w:val="center"/>
    </w:pPr>
    <w:rPr>
      <w:b/>
      <w:bCs/>
    </w:rPr>
  </w:style>
  <w:style w:type="paragraph" w:styleId="ab">
    <w:name w:val="Balloon Text"/>
    <w:basedOn w:val="a"/>
    <w:link w:val="ac"/>
    <w:rsid w:val="002C1CDF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rsid w:val="002C1CDF"/>
    <w:rPr>
      <w:rFonts w:ascii="Tahoma" w:hAnsi="Tahoma" w:cs="Tahoma"/>
      <w:sz w:val="16"/>
      <w:szCs w:val="16"/>
      <w:lang w:eastAsia="ar-SA"/>
    </w:rPr>
  </w:style>
  <w:style w:type="character" w:styleId="ad">
    <w:name w:val="Hyperlink"/>
    <w:basedOn w:val="a0"/>
    <w:rsid w:val="00F47A3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Задание</vt:lpstr>
    </vt:vector>
  </TitlesOfParts>
  <Company>ROY</Company>
  <LinksUpToDate>false</LinksUpToDate>
  <CharactersWithSpaces>1659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</dc:title>
  <dc:creator>fish</dc:creator>
  <cp:lastModifiedBy>Vladimir Rybintsev</cp:lastModifiedBy>
  <cp:revision>5</cp:revision>
  <cp:lastPrinted>2019-08-09T10:02:00Z</cp:lastPrinted>
  <dcterms:created xsi:type="dcterms:W3CDTF">2026-07-19T07:08:00Z</dcterms:created>
  <dcterms:modified xsi:type="dcterms:W3CDTF">2026-09-02T07:03:00Z</dcterms:modified>
</cp:coreProperties>
</file>