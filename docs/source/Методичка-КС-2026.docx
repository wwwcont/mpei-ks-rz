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C4C4F" w:rsidRPr="00C93D3E" w:rsidRDefault="00AC4C4F" w:rsidP="002B6478">
      <w:pPr>
        <w:pStyle w:val="a6"/>
        <w:rPr>
          <w:sz w:val="32"/>
          <w:szCs w:val="32"/>
          <w:lang w:val="en-US"/>
        </w:rPr>
      </w:pPr>
    </w:p>
    <w:p w:rsidR="00AC4C4F" w:rsidRPr="00C93D3E" w:rsidRDefault="00AC4C4F" w:rsidP="002B6478">
      <w:pPr>
        <w:pStyle w:val="a7"/>
        <w:rPr>
          <w:sz w:val="32"/>
          <w:szCs w:val="32"/>
          <w:lang w:val="en-US"/>
        </w:rPr>
      </w:pPr>
    </w:p>
    <w:p w:rsidR="00AC4C4F" w:rsidRPr="00C93D3E" w:rsidRDefault="00AC4C4F" w:rsidP="002B6478">
      <w:pPr>
        <w:pStyle w:val="a6"/>
        <w:rPr>
          <w:sz w:val="32"/>
          <w:szCs w:val="32"/>
          <w:lang w:val="en-US"/>
        </w:rPr>
      </w:pPr>
    </w:p>
    <w:p w:rsidR="002B6478" w:rsidRPr="00C93D3E" w:rsidRDefault="002B6478" w:rsidP="002B6478">
      <w:pPr>
        <w:pStyle w:val="a7"/>
        <w:rPr>
          <w:sz w:val="32"/>
          <w:szCs w:val="32"/>
        </w:rPr>
      </w:pPr>
    </w:p>
    <w:p w:rsidR="002B6478" w:rsidRPr="00C93D3E" w:rsidRDefault="002B6478" w:rsidP="002B6478">
      <w:pPr>
        <w:pStyle w:val="a4"/>
        <w:spacing w:after="0"/>
        <w:jc w:val="center"/>
        <w:rPr>
          <w:b/>
          <w:sz w:val="32"/>
          <w:szCs w:val="32"/>
          <w:lang w:val="en-US"/>
        </w:rPr>
      </w:pPr>
    </w:p>
    <w:p w:rsidR="002B6478" w:rsidRPr="00C93D3E" w:rsidRDefault="002B6478" w:rsidP="002B6478">
      <w:pPr>
        <w:pStyle w:val="a4"/>
        <w:spacing w:after="0"/>
        <w:jc w:val="center"/>
        <w:rPr>
          <w:b/>
          <w:sz w:val="32"/>
          <w:szCs w:val="32"/>
          <w:lang w:val="en-US"/>
        </w:rPr>
      </w:pPr>
    </w:p>
    <w:p w:rsidR="00AC4C4F" w:rsidRPr="00C93D3E" w:rsidRDefault="00AC4C4F" w:rsidP="002B6478">
      <w:pPr>
        <w:pStyle w:val="a7"/>
        <w:rPr>
          <w:sz w:val="32"/>
          <w:szCs w:val="32"/>
          <w:lang w:val="en-US"/>
        </w:rPr>
      </w:pPr>
    </w:p>
    <w:p w:rsidR="00AC4C4F" w:rsidRPr="00C93D3E" w:rsidRDefault="00AC4C4F" w:rsidP="002B6478">
      <w:pPr>
        <w:pStyle w:val="a6"/>
        <w:rPr>
          <w:sz w:val="32"/>
          <w:szCs w:val="32"/>
          <w:lang w:val="en-US"/>
        </w:rPr>
      </w:pPr>
    </w:p>
    <w:p w:rsidR="0005018A" w:rsidRPr="00C93D3E" w:rsidRDefault="0005018A" w:rsidP="002B6478">
      <w:pPr>
        <w:pStyle w:val="a4"/>
        <w:spacing w:after="0"/>
        <w:jc w:val="center"/>
        <w:rPr>
          <w:b/>
          <w:sz w:val="32"/>
          <w:szCs w:val="32"/>
        </w:rPr>
      </w:pPr>
      <w:r w:rsidRPr="00C93D3E">
        <w:rPr>
          <w:b/>
          <w:sz w:val="32"/>
          <w:szCs w:val="32"/>
        </w:rPr>
        <w:t xml:space="preserve">В. О. </w:t>
      </w:r>
      <w:proofErr w:type="spellStart"/>
      <w:r w:rsidRPr="00C93D3E">
        <w:rPr>
          <w:b/>
          <w:sz w:val="32"/>
          <w:szCs w:val="32"/>
        </w:rPr>
        <w:t>Рыбинцев</w:t>
      </w:r>
      <w:proofErr w:type="spellEnd"/>
    </w:p>
    <w:p w:rsidR="00AC4C4F" w:rsidRPr="00C93D3E" w:rsidRDefault="00AC4C4F" w:rsidP="002B6478">
      <w:pPr>
        <w:pStyle w:val="a4"/>
        <w:spacing w:after="0"/>
        <w:jc w:val="center"/>
        <w:rPr>
          <w:b/>
          <w:sz w:val="32"/>
          <w:szCs w:val="32"/>
        </w:rPr>
      </w:pPr>
    </w:p>
    <w:p w:rsidR="00AC4C4F" w:rsidRPr="00C93D3E" w:rsidRDefault="00AC4C4F" w:rsidP="002B6478">
      <w:pPr>
        <w:pStyle w:val="a4"/>
        <w:spacing w:after="0"/>
        <w:jc w:val="center"/>
        <w:rPr>
          <w:b/>
          <w:sz w:val="32"/>
          <w:szCs w:val="32"/>
        </w:rPr>
      </w:pPr>
    </w:p>
    <w:p w:rsidR="00AC4C4F" w:rsidRPr="00C93D3E" w:rsidRDefault="00AC4C4F" w:rsidP="002B6478">
      <w:pPr>
        <w:pStyle w:val="a4"/>
        <w:spacing w:after="0"/>
        <w:jc w:val="center"/>
        <w:rPr>
          <w:b/>
          <w:sz w:val="32"/>
          <w:szCs w:val="32"/>
        </w:rPr>
      </w:pPr>
    </w:p>
    <w:p w:rsidR="0005018A" w:rsidRPr="00C93D3E" w:rsidRDefault="0005018A" w:rsidP="00386837">
      <w:pPr>
        <w:pStyle w:val="a4"/>
        <w:spacing w:after="0" w:line="276" w:lineRule="auto"/>
        <w:jc w:val="center"/>
        <w:rPr>
          <w:b/>
          <w:sz w:val="32"/>
          <w:szCs w:val="32"/>
        </w:rPr>
      </w:pPr>
      <w:r w:rsidRPr="00C93D3E">
        <w:rPr>
          <w:b/>
          <w:sz w:val="32"/>
          <w:szCs w:val="32"/>
        </w:rPr>
        <w:t>ОСНОВЫ ПОСТРОЕНИЯ</w:t>
      </w:r>
    </w:p>
    <w:p w:rsidR="0005018A" w:rsidRPr="00BB219E" w:rsidRDefault="00174A76" w:rsidP="00386837">
      <w:pPr>
        <w:pStyle w:val="a4"/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КОМПЬЮТЕРНЫХ</w:t>
      </w:r>
      <w:r w:rsidR="0005018A" w:rsidRPr="00C93D3E">
        <w:rPr>
          <w:b/>
          <w:sz w:val="32"/>
          <w:szCs w:val="32"/>
        </w:rPr>
        <w:t xml:space="preserve"> СЕТЕЙ</w:t>
      </w:r>
    </w:p>
    <w:p w:rsidR="00386837" w:rsidRPr="00BB219E" w:rsidRDefault="00386837" w:rsidP="00386837">
      <w:pPr>
        <w:pStyle w:val="a4"/>
        <w:spacing w:after="0" w:line="276" w:lineRule="auto"/>
        <w:jc w:val="center"/>
        <w:rPr>
          <w:b/>
          <w:sz w:val="32"/>
          <w:szCs w:val="32"/>
        </w:rPr>
      </w:pPr>
    </w:p>
    <w:p w:rsidR="00386837" w:rsidRPr="00BB219E" w:rsidRDefault="00D852C7" w:rsidP="00386837">
      <w:pPr>
        <w:pStyle w:val="a6"/>
        <w:spacing w:line="276" w:lineRule="auto"/>
        <w:rPr>
          <w:b w:val="0"/>
          <w:sz w:val="32"/>
          <w:szCs w:val="32"/>
        </w:rPr>
      </w:pPr>
      <w:r w:rsidRPr="00C93D3E">
        <w:rPr>
          <w:b w:val="0"/>
          <w:sz w:val="32"/>
          <w:szCs w:val="32"/>
        </w:rPr>
        <w:t>Методическ</w:t>
      </w:r>
      <w:r w:rsidR="00C075BB">
        <w:rPr>
          <w:b w:val="0"/>
          <w:sz w:val="32"/>
          <w:szCs w:val="32"/>
        </w:rPr>
        <w:t>ое</w:t>
      </w:r>
      <w:r w:rsidRPr="00C93D3E">
        <w:rPr>
          <w:b w:val="0"/>
          <w:sz w:val="32"/>
          <w:szCs w:val="32"/>
        </w:rPr>
        <w:t xml:space="preserve"> </w:t>
      </w:r>
      <w:r w:rsidR="00C075BB">
        <w:rPr>
          <w:b w:val="0"/>
          <w:sz w:val="32"/>
          <w:szCs w:val="32"/>
        </w:rPr>
        <w:t>пособие</w:t>
      </w:r>
      <w:r w:rsidRPr="00C93D3E">
        <w:rPr>
          <w:b w:val="0"/>
          <w:sz w:val="32"/>
          <w:szCs w:val="32"/>
        </w:rPr>
        <w:t xml:space="preserve"> </w:t>
      </w:r>
    </w:p>
    <w:p w:rsidR="00386837" w:rsidRPr="00BB219E" w:rsidRDefault="00386837" w:rsidP="00386837">
      <w:pPr>
        <w:pStyle w:val="a7"/>
        <w:spacing w:line="276" w:lineRule="auto"/>
      </w:pPr>
    </w:p>
    <w:p w:rsidR="005B6667" w:rsidRDefault="00D852C7" w:rsidP="00386837">
      <w:pPr>
        <w:pStyle w:val="a6"/>
        <w:spacing w:line="276" w:lineRule="auto"/>
        <w:rPr>
          <w:b w:val="0"/>
          <w:sz w:val="32"/>
          <w:szCs w:val="32"/>
        </w:rPr>
      </w:pPr>
      <w:r w:rsidRPr="00C93D3E">
        <w:rPr>
          <w:b w:val="0"/>
          <w:sz w:val="32"/>
          <w:szCs w:val="32"/>
        </w:rPr>
        <w:t xml:space="preserve">к </w:t>
      </w:r>
      <w:r w:rsidR="00C075BB">
        <w:rPr>
          <w:b w:val="0"/>
          <w:sz w:val="32"/>
          <w:szCs w:val="32"/>
        </w:rPr>
        <w:t>практическим занятиям</w:t>
      </w:r>
      <w:r w:rsidR="002B6478" w:rsidRPr="00C93D3E">
        <w:rPr>
          <w:b w:val="0"/>
          <w:sz w:val="32"/>
          <w:szCs w:val="32"/>
        </w:rPr>
        <w:t xml:space="preserve"> </w:t>
      </w:r>
    </w:p>
    <w:p w:rsidR="00386837" w:rsidRPr="00BB219E" w:rsidRDefault="004D2489" w:rsidP="00386837">
      <w:pPr>
        <w:pStyle w:val="a6"/>
        <w:spacing w:line="276" w:lineRule="auto"/>
        <w:rPr>
          <w:b w:val="0"/>
          <w:sz w:val="32"/>
          <w:szCs w:val="32"/>
        </w:rPr>
      </w:pPr>
      <w:r w:rsidRPr="00C93D3E">
        <w:rPr>
          <w:b w:val="0"/>
          <w:sz w:val="32"/>
          <w:szCs w:val="32"/>
        </w:rPr>
        <w:t xml:space="preserve">по курсу </w:t>
      </w:r>
      <w:r w:rsidRPr="005B6667">
        <w:rPr>
          <w:b w:val="0"/>
          <w:sz w:val="32"/>
          <w:szCs w:val="32"/>
        </w:rPr>
        <w:t>«</w:t>
      </w:r>
      <w:r w:rsidR="00C075BB" w:rsidRPr="005B6667">
        <w:rPr>
          <w:b w:val="0"/>
          <w:sz w:val="32"/>
          <w:szCs w:val="32"/>
        </w:rPr>
        <w:t>Компьютерные сети</w:t>
      </w:r>
      <w:r w:rsidRPr="005B6667">
        <w:rPr>
          <w:b w:val="0"/>
          <w:sz w:val="32"/>
          <w:szCs w:val="32"/>
        </w:rPr>
        <w:t>»</w:t>
      </w:r>
      <w:r w:rsidR="005B6667">
        <w:rPr>
          <w:b w:val="0"/>
          <w:sz w:val="32"/>
          <w:szCs w:val="32"/>
        </w:rPr>
        <w:t xml:space="preserve"> </w:t>
      </w:r>
    </w:p>
    <w:p w:rsidR="005B6667" w:rsidRDefault="005B6667" w:rsidP="00386837">
      <w:pPr>
        <w:pStyle w:val="a6"/>
        <w:spacing w:line="276" w:lineRule="auto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для студентов, о</w:t>
      </w:r>
      <w:r w:rsidRPr="005B6667">
        <w:rPr>
          <w:b w:val="0"/>
          <w:sz w:val="32"/>
          <w:szCs w:val="32"/>
        </w:rPr>
        <w:t xml:space="preserve">бучающихся </w:t>
      </w:r>
      <w:r>
        <w:rPr>
          <w:b w:val="0"/>
          <w:sz w:val="32"/>
          <w:szCs w:val="32"/>
        </w:rPr>
        <w:t xml:space="preserve">по </w:t>
      </w:r>
      <w:r w:rsidRPr="005B6667">
        <w:rPr>
          <w:b w:val="0"/>
          <w:sz w:val="32"/>
          <w:szCs w:val="32"/>
        </w:rPr>
        <w:t xml:space="preserve">направлению </w:t>
      </w:r>
    </w:p>
    <w:p w:rsidR="005B6667" w:rsidRPr="005B6667" w:rsidRDefault="005B6667" w:rsidP="00386837">
      <w:pPr>
        <w:pStyle w:val="a6"/>
        <w:spacing w:line="276" w:lineRule="auto"/>
        <w:rPr>
          <w:b w:val="0"/>
          <w:sz w:val="32"/>
          <w:szCs w:val="32"/>
        </w:rPr>
      </w:pPr>
      <w:r w:rsidRPr="005B6667">
        <w:rPr>
          <w:b w:val="0"/>
          <w:sz w:val="32"/>
          <w:szCs w:val="32"/>
        </w:rPr>
        <w:t>«Информатика и вычислительная техника»</w:t>
      </w:r>
    </w:p>
    <w:p w:rsidR="00AC4C4F" w:rsidRPr="005B6667" w:rsidRDefault="00AC4C4F" w:rsidP="00386837">
      <w:pPr>
        <w:pStyle w:val="a7"/>
        <w:spacing w:line="276" w:lineRule="auto"/>
        <w:rPr>
          <w:b w:val="0"/>
          <w:sz w:val="32"/>
          <w:szCs w:val="32"/>
        </w:rPr>
      </w:pPr>
    </w:p>
    <w:p w:rsidR="00AC4C4F" w:rsidRPr="00C93D3E" w:rsidRDefault="00AC4C4F" w:rsidP="00386837">
      <w:pPr>
        <w:pStyle w:val="a7"/>
        <w:spacing w:line="276" w:lineRule="auto"/>
        <w:rPr>
          <w:sz w:val="32"/>
          <w:szCs w:val="32"/>
        </w:rPr>
      </w:pPr>
    </w:p>
    <w:p w:rsidR="00AC4C4F" w:rsidRPr="00C93D3E" w:rsidRDefault="00AC4C4F" w:rsidP="002B6478">
      <w:pPr>
        <w:pStyle w:val="a7"/>
        <w:rPr>
          <w:sz w:val="32"/>
          <w:szCs w:val="32"/>
        </w:rPr>
      </w:pPr>
    </w:p>
    <w:p w:rsidR="00AC4C4F" w:rsidRPr="00C93D3E" w:rsidRDefault="00AC4C4F" w:rsidP="002B6478">
      <w:pPr>
        <w:pStyle w:val="a7"/>
        <w:rPr>
          <w:sz w:val="32"/>
          <w:szCs w:val="32"/>
        </w:rPr>
      </w:pPr>
    </w:p>
    <w:p w:rsidR="00AC4C4F" w:rsidRPr="00C93D3E" w:rsidRDefault="00AC4C4F" w:rsidP="002B6478">
      <w:pPr>
        <w:pStyle w:val="a7"/>
        <w:rPr>
          <w:sz w:val="32"/>
          <w:szCs w:val="32"/>
        </w:rPr>
      </w:pPr>
    </w:p>
    <w:p w:rsidR="00AC4C4F" w:rsidRPr="00C93D3E" w:rsidRDefault="00AC4C4F" w:rsidP="002B6478">
      <w:pPr>
        <w:pStyle w:val="a7"/>
        <w:rPr>
          <w:sz w:val="32"/>
          <w:szCs w:val="32"/>
        </w:rPr>
      </w:pPr>
    </w:p>
    <w:p w:rsidR="00AC4C4F" w:rsidRPr="00C93D3E" w:rsidRDefault="00AC4C4F" w:rsidP="002B6478">
      <w:pPr>
        <w:pStyle w:val="a7"/>
        <w:rPr>
          <w:sz w:val="32"/>
          <w:szCs w:val="32"/>
        </w:rPr>
      </w:pPr>
    </w:p>
    <w:p w:rsidR="00AC4C4F" w:rsidRPr="00C93D3E" w:rsidRDefault="00AC4C4F" w:rsidP="002B6478">
      <w:pPr>
        <w:pStyle w:val="a7"/>
        <w:rPr>
          <w:sz w:val="32"/>
          <w:szCs w:val="32"/>
        </w:rPr>
      </w:pPr>
    </w:p>
    <w:p w:rsidR="00AC4C4F" w:rsidRPr="00C93D3E" w:rsidRDefault="00AC4C4F" w:rsidP="002B6478">
      <w:pPr>
        <w:pStyle w:val="a7"/>
        <w:rPr>
          <w:sz w:val="32"/>
          <w:szCs w:val="32"/>
        </w:rPr>
      </w:pPr>
    </w:p>
    <w:p w:rsidR="00AC4C4F" w:rsidRPr="00BB219E" w:rsidRDefault="00AC4C4F" w:rsidP="00C4172C">
      <w:pPr>
        <w:pStyle w:val="a7"/>
        <w:jc w:val="left"/>
        <w:rPr>
          <w:sz w:val="32"/>
          <w:szCs w:val="32"/>
        </w:rPr>
      </w:pPr>
    </w:p>
    <w:p w:rsidR="00AC4C4F" w:rsidRPr="00C93D3E" w:rsidRDefault="00AC4C4F" w:rsidP="002B6478">
      <w:pPr>
        <w:pStyle w:val="a7"/>
        <w:rPr>
          <w:sz w:val="32"/>
          <w:szCs w:val="32"/>
        </w:rPr>
      </w:pPr>
    </w:p>
    <w:p w:rsidR="002B6478" w:rsidRPr="00C93D3E" w:rsidRDefault="002B6478" w:rsidP="002B6478">
      <w:pPr>
        <w:pStyle w:val="a7"/>
        <w:rPr>
          <w:sz w:val="32"/>
          <w:szCs w:val="32"/>
        </w:rPr>
      </w:pPr>
    </w:p>
    <w:p w:rsidR="00AC4C4F" w:rsidRPr="00C93D3E" w:rsidRDefault="00AC4C4F" w:rsidP="002B6478">
      <w:pPr>
        <w:pStyle w:val="a7"/>
        <w:rPr>
          <w:sz w:val="32"/>
          <w:szCs w:val="32"/>
        </w:rPr>
      </w:pPr>
    </w:p>
    <w:p w:rsidR="00AC4C4F" w:rsidRPr="00C93D3E" w:rsidRDefault="00AC4C4F" w:rsidP="002B6478">
      <w:pPr>
        <w:pStyle w:val="a7"/>
        <w:rPr>
          <w:sz w:val="32"/>
          <w:szCs w:val="32"/>
        </w:rPr>
      </w:pPr>
    </w:p>
    <w:p w:rsidR="00AC4C4F" w:rsidRPr="005B6667" w:rsidRDefault="00AC4C4F" w:rsidP="002B6478">
      <w:pPr>
        <w:pStyle w:val="a7"/>
        <w:rPr>
          <w:sz w:val="32"/>
          <w:szCs w:val="32"/>
        </w:rPr>
      </w:pPr>
    </w:p>
    <w:p w:rsidR="00C93D3E" w:rsidRPr="005B6667" w:rsidRDefault="00C93D3E" w:rsidP="00C93D3E">
      <w:pPr>
        <w:pStyle w:val="a4"/>
      </w:pPr>
    </w:p>
    <w:p w:rsidR="00C93D3E" w:rsidRDefault="0005018A" w:rsidP="002B6478">
      <w:pPr>
        <w:pStyle w:val="a4"/>
        <w:spacing w:after="0"/>
        <w:jc w:val="center"/>
        <w:rPr>
          <w:sz w:val="32"/>
          <w:szCs w:val="32"/>
        </w:rPr>
        <w:sectPr w:rsidR="00C93D3E" w:rsidSect="00836E6E">
          <w:footerReference w:type="default" r:id="rId7"/>
          <w:type w:val="continuous"/>
          <w:pgSz w:w="11906" w:h="16838"/>
          <w:pgMar w:top="1134" w:right="1418" w:bottom="1134" w:left="1418" w:header="720" w:footer="720" w:gutter="0"/>
          <w:cols w:space="720"/>
          <w:titlePg/>
          <w:docGrid w:linePitch="360"/>
        </w:sectPr>
      </w:pPr>
      <w:r w:rsidRPr="00C93D3E">
        <w:rPr>
          <w:sz w:val="32"/>
          <w:szCs w:val="32"/>
        </w:rPr>
        <w:t xml:space="preserve">Москва </w:t>
      </w:r>
      <w:r w:rsidR="00AC4C4F" w:rsidRPr="00C93D3E">
        <w:rPr>
          <w:sz w:val="32"/>
          <w:szCs w:val="32"/>
        </w:rPr>
        <w:tab/>
      </w:r>
      <w:r w:rsidR="00AC4C4F" w:rsidRPr="00C93D3E">
        <w:rPr>
          <w:sz w:val="32"/>
          <w:szCs w:val="32"/>
        </w:rPr>
        <w:tab/>
      </w:r>
      <w:r w:rsidR="00AC4C4F" w:rsidRPr="00C93D3E">
        <w:rPr>
          <w:sz w:val="32"/>
          <w:szCs w:val="32"/>
        </w:rPr>
        <w:tab/>
      </w:r>
      <w:r w:rsidR="005B6667">
        <w:rPr>
          <w:sz w:val="32"/>
          <w:szCs w:val="32"/>
        </w:rPr>
        <w:t>Издательство</w:t>
      </w:r>
      <w:r w:rsidRPr="00C93D3E">
        <w:rPr>
          <w:sz w:val="32"/>
          <w:szCs w:val="32"/>
        </w:rPr>
        <w:t xml:space="preserve"> МЭИ</w:t>
      </w:r>
      <w:r w:rsidR="00AC4C4F" w:rsidRPr="00C93D3E">
        <w:rPr>
          <w:sz w:val="32"/>
          <w:szCs w:val="32"/>
        </w:rPr>
        <w:tab/>
      </w:r>
      <w:r w:rsidR="00AC4C4F" w:rsidRPr="00C93D3E">
        <w:rPr>
          <w:sz w:val="32"/>
          <w:szCs w:val="32"/>
        </w:rPr>
        <w:tab/>
      </w:r>
      <w:r w:rsidR="00AC4C4F" w:rsidRPr="00C93D3E">
        <w:rPr>
          <w:sz w:val="32"/>
          <w:szCs w:val="32"/>
        </w:rPr>
        <w:tab/>
      </w:r>
      <w:r w:rsidRPr="00C93D3E">
        <w:rPr>
          <w:sz w:val="32"/>
          <w:szCs w:val="32"/>
        </w:rPr>
        <w:t>20</w:t>
      </w:r>
      <w:r w:rsidR="00C075BB">
        <w:rPr>
          <w:sz w:val="32"/>
          <w:szCs w:val="32"/>
        </w:rPr>
        <w:t>22</w:t>
      </w:r>
    </w:p>
    <w:p w:rsidR="004517D2" w:rsidRPr="004517D2" w:rsidRDefault="004517D2" w:rsidP="004517D2">
      <w:pPr>
        <w:pStyle w:val="a4"/>
        <w:spacing w:after="0"/>
        <w:rPr>
          <w:sz w:val="32"/>
          <w:szCs w:val="32"/>
        </w:rPr>
      </w:pPr>
      <w:r w:rsidRPr="004517D2">
        <w:rPr>
          <w:sz w:val="32"/>
          <w:szCs w:val="32"/>
        </w:rPr>
        <w:lastRenderedPageBreak/>
        <w:t>УДК</w:t>
      </w:r>
      <w:r w:rsidRPr="004517D2">
        <w:rPr>
          <w:sz w:val="32"/>
          <w:szCs w:val="32"/>
        </w:rPr>
        <w:br/>
        <w:t>621.398</w:t>
      </w:r>
      <w:r w:rsidRPr="004517D2">
        <w:rPr>
          <w:sz w:val="32"/>
          <w:szCs w:val="32"/>
        </w:rPr>
        <w:br/>
      </w:r>
      <w:proofErr w:type="gramStart"/>
      <w:r w:rsidRPr="004517D2">
        <w:rPr>
          <w:sz w:val="32"/>
          <w:szCs w:val="32"/>
        </w:rPr>
        <w:t>Р</w:t>
      </w:r>
      <w:proofErr w:type="gramEnd"/>
      <w:r w:rsidRPr="004517D2">
        <w:rPr>
          <w:sz w:val="32"/>
          <w:szCs w:val="32"/>
        </w:rPr>
        <w:t xml:space="preserve"> </w:t>
      </w:r>
      <w:r w:rsidR="005F3C9C">
        <w:rPr>
          <w:sz w:val="32"/>
          <w:szCs w:val="32"/>
        </w:rPr>
        <w:t>935</w:t>
      </w:r>
    </w:p>
    <w:p w:rsidR="006E3B2D" w:rsidRDefault="006E3B2D" w:rsidP="002B6478">
      <w:pPr>
        <w:pStyle w:val="a4"/>
        <w:spacing w:after="0"/>
        <w:rPr>
          <w:sz w:val="28"/>
          <w:szCs w:val="28"/>
        </w:rPr>
      </w:pPr>
    </w:p>
    <w:p w:rsidR="00836E6E" w:rsidRPr="002B6478" w:rsidRDefault="00836E6E" w:rsidP="002B6478">
      <w:pPr>
        <w:pStyle w:val="a4"/>
        <w:spacing w:after="0"/>
        <w:rPr>
          <w:sz w:val="28"/>
          <w:szCs w:val="28"/>
        </w:rPr>
      </w:pPr>
    </w:p>
    <w:p w:rsidR="006E3B2D" w:rsidRPr="00C93D3E" w:rsidRDefault="006E3B2D" w:rsidP="00C93D3E">
      <w:pPr>
        <w:pStyle w:val="a4"/>
        <w:spacing w:after="0"/>
        <w:jc w:val="center"/>
        <w:rPr>
          <w:i/>
          <w:sz w:val="28"/>
          <w:szCs w:val="28"/>
        </w:rPr>
      </w:pPr>
      <w:r w:rsidRPr="00C93D3E">
        <w:rPr>
          <w:i/>
          <w:sz w:val="28"/>
          <w:szCs w:val="28"/>
        </w:rPr>
        <w:t>Утверждено учебным управлением МЭИ</w:t>
      </w:r>
    </w:p>
    <w:p w:rsidR="006E3B2D" w:rsidRDefault="006E3B2D" w:rsidP="002B6478">
      <w:pPr>
        <w:pStyle w:val="a4"/>
        <w:spacing w:after="0"/>
        <w:rPr>
          <w:sz w:val="28"/>
          <w:szCs w:val="28"/>
        </w:rPr>
      </w:pPr>
    </w:p>
    <w:p w:rsidR="00C93D3E" w:rsidRPr="002B6478" w:rsidRDefault="00C93D3E" w:rsidP="002B6478">
      <w:pPr>
        <w:pStyle w:val="a4"/>
        <w:spacing w:after="0"/>
        <w:rPr>
          <w:sz w:val="28"/>
          <w:szCs w:val="28"/>
        </w:rPr>
      </w:pPr>
    </w:p>
    <w:p w:rsidR="006E3B2D" w:rsidRPr="005B6667" w:rsidRDefault="006E3B2D" w:rsidP="002B6478">
      <w:pPr>
        <w:pStyle w:val="a4"/>
        <w:spacing w:after="0"/>
        <w:rPr>
          <w:i/>
          <w:sz w:val="28"/>
          <w:szCs w:val="28"/>
        </w:rPr>
      </w:pPr>
      <w:r w:rsidRPr="005B6667">
        <w:rPr>
          <w:i/>
          <w:sz w:val="28"/>
          <w:szCs w:val="28"/>
        </w:rPr>
        <w:t>Подготовлено на кафедре Вычислительных машин, систем и сетей</w:t>
      </w:r>
    </w:p>
    <w:p w:rsidR="006E3B2D" w:rsidRDefault="006E3B2D" w:rsidP="002B6478">
      <w:pPr>
        <w:pStyle w:val="a4"/>
        <w:spacing w:after="0"/>
        <w:rPr>
          <w:sz w:val="28"/>
          <w:szCs w:val="28"/>
        </w:rPr>
      </w:pPr>
    </w:p>
    <w:p w:rsidR="00C93D3E" w:rsidRPr="002B6478" w:rsidRDefault="00C93D3E" w:rsidP="002B6478">
      <w:pPr>
        <w:pStyle w:val="a4"/>
        <w:spacing w:after="0"/>
        <w:rPr>
          <w:sz w:val="28"/>
          <w:szCs w:val="28"/>
        </w:rPr>
      </w:pPr>
    </w:p>
    <w:p w:rsidR="006E3B2D" w:rsidRPr="002B6478" w:rsidRDefault="006E3B2D" w:rsidP="002B6478">
      <w:pPr>
        <w:pStyle w:val="a4"/>
        <w:spacing w:after="0"/>
        <w:rPr>
          <w:sz w:val="28"/>
          <w:szCs w:val="28"/>
        </w:rPr>
      </w:pPr>
      <w:r w:rsidRPr="002B6478">
        <w:rPr>
          <w:sz w:val="28"/>
          <w:szCs w:val="28"/>
        </w:rPr>
        <w:t>Рецензент</w:t>
      </w:r>
      <w:r w:rsidR="005B6667">
        <w:rPr>
          <w:sz w:val="28"/>
          <w:szCs w:val="28"/>
        </w:rPr>
        <w:t xml:space="preserve">  </w:t>
      </w:r>
      <w:r w:rsidR="005B6667" w:rsidRPr="002B6478">
        <w:rPr>
          <w:sz w:val="28"/>
          <w:szCs w:val="28"/>
        </w:rPr>
        <w:t>–</w:t>
      </w:r>
      <w:r w:rsidR="005B6667">
        <w:rPr>
          <w:sz w:val="28"/>
          <w:szCs w:val="28"/>
        </w:rPr>
        <w:t xml:space="preserve">  д-</w:t>
      </w:r>
      <w:r w:rsidRPr="002B6478">
        <w:rPr>
          <w:sz w:val="28"/>
          <w:szCs w:val="28"/>
        </w:rPr>
        <w:t xml:space="preserve">р </w:t>
      </w:r>
      <w:proofErr w:type="spellStart"/>
      <w:r w:rsidRPr="002B6478">
        <w:rPr>
          <w:sz w:val="28"/>
          <w:szCs w:val="28"/>
        </w:rPr>
        <w:t>техн</w:t>
      </w:r>
      <w:proofErr w:type="spellEnd"/>
      <w:r w:rsidR="005B6667">
        <w:rPr>
          <w:sz w:val="28"/>
          <w:szCs w:val="28"/>
        </w:rPr>
        <w:t>.</w:t>
      </w:r>
      <w:r w:rsidRPr="002B6478">
        <w:rPr>
          <w:sz w:val="28"/>
          <w:szCs w:val="28"/>
        </w:rPr>
        <w:t xml:space="preserve"> наук, проф. </w:t>
      </w:r>
      <w:r w:rsidR="005B6667" w:rsidRPr="002B6478">
        <w:rPr>
          <w:sz w:val="28"/>
          <w:szCs w:val="28"/>
        </w:rPr>
        <w:t>Л.И.</w:t>
      </w:r>
      <w:r w:rsidR="005B6667">
        <w:rPr>
          <w:sz w:val="28"/>
          <w:szCs w:val="28"/>
        </w:rPr>
        <w:t xml:space="preserve"> </w:t>
      </w:r>
      <w:r w:rsidRPr="002B6478">
        <w:rPr>
          <w:sz w:val="28"/>
          <w:szCs w:val="28"/>
        </w:rPr>
        <w:t xml:space="preserve">Абросимов </w:t>
      </w:r>
    </w:p>
    <w:p w:rsidR="006E3B2D" w:rsidRPr="002B6478" w:rsidRDefault="006E3B2D" w:rsidP="002B6478">
      <w:pPr>
        <w:pStyle w:val="a4"/>
        <w:spacing w:after="0"/>
        <w:rPr>
          <w:sz w:val="28"/>
          <w:szCs w:val="28"/>
        </w:rPr>
      </w:pPr>
    </w:p>
    <w:p w:rsidR="006E3B2D" w:rsidRPr="00836E6E" w:rsidRDefault="006E3B2D" w:rsidP="002B6478">
      <w:pPr>
        <w:pStyle w:val="a4"/>
        <w:spacing w:after="0"/>
        <w:rPr>
          <w:sz w:val="28"/>
          <w:szCs w:val="28"/>
        </w:rPr>
      </w:pPr>
    </w:p>
    <w:p w:rsidR="002B6478" w:rsidRDefault="002B6478" w:rsidP="002B6478">
      <w:pPr>
        <w:pStyle w:val="a4"/>
        <w:spacing w:after="0"/>
        <w:rPr>
          <w:sz w:val="28"/>
          <w:szCs w:val="28"/>
        </w:rPr>
      </w:pPr>
    </w:p>
    <w:p w:rsidR="00C93D3E" w:rsidRPr="00836E6E" w:rsidRDefault="00C93D3E" w:rsidP="002B6478">
      <w:pPr>
        <w:pStyle w:val="a4"/>
        <w:spacing w:after="0"/>
        <w:rPr>
          <w:sz w:val="28"/>
          <w:szCs w:val="28"/>
        </w:rPr>
      </w:pPr>
    </w:p>
    <w:p w:rsidR="006E3B2D" w:rsidRPr="00C93D3E" w:rsidRDefault="002B6478" w:rsidP="00480664">
      <w:pPr>
        <w:pStyle w:val="a4"/>
        <w:spacing w:after="0" w:line="276" w:lineRule="auto"/>
        <w:rPr>
          <w:b/>
          <w:sz w:val="28"/>
          <w:szCs w:val="28"/>
        </w:rPr>
      </w:pPr>
      <w:r w:rsidRPr="00C93D3E">
        <w:rPr>
          <w:b/>
          <w:sz w:val="28"/>
          <w:szCs w:val="28"/>
        </w:rPr>
        <w:tab/>
      </w:r>
      <w:proofErr w:type="spellStart"/>
      <w:r w:rsidR="006E3B2D" w:rsidRPr="00C93D3E">
        <w:rPr>
          <w:b/>
          <w:sz w:val="28"/>
          <w:szCs w:val="28"/>
        </w:rPr>
        <w:t>Рыбинцев</w:t>
      </w:r>
      <w:proofErr w:type="spellEnd"/>
      <w:r w:rsidR="006E3B2D" w:rsidRPr="00C93D3E">
        <w:rPr>
          <w:b/>
          <w:sz w:val="28"/>
          <w:szCs w:val="28"/>
        </w:rPr>
        <w:t xml:space="preserve"> В.О.</w:t>
      </w:r>
    </w:p>
    <w:p w:rsidR="006E3B2D" w:rsidRPr="002B6478" w:rsidRDefault="006E3B2D" w:rsidP="00480664">
      <w:pPr>
        <w:pStyle w:val="a4"/>
        <w:spacing w:after="0" w:line="276" w:lineRule="auto"/>
        <w:jc w:val="both"/>
        <w:rPr>
          <w:sz w:val="28"/>
          <w:szCs w:val="28"/>
        </w:rPr>
      </w:pPr>
      <w:r w:rsidRPr="002B6478">
        <w:rPr>
          <w:sz w:val="28"/>
          <w:szCs w:val="28"/>
        </w:rPr>
        <w:tab/>
        <w:t xml:space="preserve">Основы построения </w:t>
      </w:r>
      <w:r w:rsidR="00154EBE">
        <w:rPr>
          <w:sz w:val="28"/>
          <w:szCs w:val="28"/>
        </w:rPr>
        <w:t>компьютерных</w:t>
      </w:r>
      <w:r w:rsidRPr="002B6478">
        <w:rPr>
          <w:sz w:val="28"/>
          <w:szCs w:val="28"/>
        </w:rPr>
        <w:t xml:space="preserve"> сетей</w:t>
      </w:r>
      <w:r w:rsidR="00154EBE">
        <w:rPr>
          <w:sz w:val="28"/>
          <w:szCs w:val="28"/>
        </w:rPr>
        <w:t>:</w:t>
      </w:r>
      <w:r w:rsidRPr="002B6478">
        <w:rPr>
          <w:sz w:val="28"/>
          <w:szCs w:val="28"/>
        </w:rPr>
        <w:t xml:space="preserve"> </w:t>
      </w:r>
      <w:r w:rsidR="00154EBE">
        <w:rPr>
          <w:sz w:val="28"/>
          <w:szCs w:val="28"/>
        </w:rPr>
        <w:t>м</w:t>
      </w:r>
      <w:r w:rsidR="000E59BF" w:rsidRPr="002B6478">
        <w:rPr>
          <w:sz w:val="28"/>
          <w:szCs w:val="28"/>
        </w:rPr>
        <w:t>етод</w:t>
      </w:r>
      <w:proofErr w:type="gramStart"/>
      <w:r w:rsidR="00154EBE">
        <w:rPr>
          <w:sz w:val="28"/>
          <w:szCs w:val="28"/>
        </w:rPr>
        <w:t>.</w:t>
      </w:r>
      <w:proofErr w:type="gramEnd"/>
      <w:r w:rsidRPr="002B6478">
        <w:rPr>
          <w:sz w:val="28"/>
          <w:szCs w:val="28"/>
        </w:rPr>
        <w:t xml:space="preserve"> </w:t>
      </w:r>
      <w:proofErr w:type="gramStart"/>
      <w:r w:rsidR="005B6667">
        <w:rPr>
          <w:sz w:val="28"/>
          <w:szCs w:val="28"/>
        </w:rPr>
        <w:t>п</w:t>
      </w:r>
      <w:proofErr w:type="gramEnd"/>
      <w:r w:rsidR="005B6667">
        <w:rPr>
          <w:sz w:val="28"/>
          <w:szCs w:val="28"/>
        </w:rPr>
        <w:t>особие</w:t>
      </w:r>
      <w:r w:rsidR="00154EBE">
        <w:rPr>
          <w:sz w:val="28"/>
          <w:szCs w:val="28"/>
        </w:rPr>
        <w:t xml:space="preserve"> </w:t>
      </w:r>
      <w:r w:rsidR="00154EBE" w:rsidRPr="00154EBE">
        <w:rPr>
          <w:sz w:val="28"/>
          <w:szCs w:val="28"/>
        </w:rPr>
        <w:t xml:space="preserve">/  </w:t>
      </w:r>
      <w:proofErr w:type="spellStart"/>
      <w:r w:rsidR="00154EBE">
        <w:rPr>
          <w:sz w:val="28"/>
          <w:szCs w:val="28"/>
        </w:rPr>
        <w:t>В.О.Рыбинцев</w:t>
      </w:r>
      <w:proofErr w:type="spellEnd"/>
      <w:r w:rsidR="00154EBE">
        <w:rPr>
          <w:sz w:val="28"/>
          <w:szCs w:val="28"/>
        </w:rPr>
        <w:t>.</w:t>
      </w:r>
      <w:r w:rsidRPr="002B6478">
        <w:rPr>
          <w:sz w:val="28"/>
          <w:szCs w:val="28"/>
        </w:rPr>
        <w:t xml:space="preserve"> – М.: Изд</w:t>
      </w:r>
      <w:r w:rsidR="00C93D3E">
        <w:rPr>
          <w:sz w:val="28"/>
          <w:szCs w:val="28"/>
        </w:rPr>
        <w:t xml:space="preserve">ательский дом </w:t>
      </w:r>
      <w:r w:rsidRPr="002B6478">
        <w:rPr>
          <w:sz w:val="28"/>
          <w:szCs w:val="28"/>
        </w:rPr>
        <w:t>МЭИ, 20</w:t>
      </w:r>
      <w:r w:rsidR="00C075BB">
        <w:rPr>
          <w:sz w:val="28"/>
          <w:szCs w:val="28"/>
        </w:rPr>
        <w:t>22</w:t>
      </w:r>
      <w:r w:rsidRPr="002B6478">
        <w:rPr>
          <w:sz w:val="28"/>
          <w:szCs w:val="28"/>
        </w:rPr>
        <w:t xml:space="preserve">. </w:t>
      </w:r>
      <w:r w:rsidR="002B6478" w:rsidRPr="002B6478">
        <w:rPr>
          <w:sz w:val="28"/>
          <w:szCs w:val="28"/>
        </w:rPr>
        <w:t>–</w:t>
      </w:r>
      <w:r w:rsidRPr="002B6478">
        <w:rPr>
          <w:sz w:val="28"/>
          <w:szCs w:val="28"/>
        </w:rPr>
        <w:t xml:space="preserve"> </w:t>
      </w:r>
      <w:r w:rsidR="0057238D">
        <w:rPr>
          <w:sz w:val="28"/>
          <w:szCs w:val="28"/>
        </w:rPr>
        <w:t>30</w:t>
      </w:r>
      <w:r w:rsidRPr="002B6478">
        <w:rPr>
          <w:sz w:val="28"/>
          <w:szCs w:val="28"/>
        </w:rPr>
        <w:t xml:space="preserve"> </w:t>
      </w:r>
      <w:proofErr w:type="gramStart"/>
      <w:r w:rsidRPr="002B6478">
        <w:rPr>
          <w:sz w:val="28"/>
          <w:szCs w:val="28"/>
        </w:rPr>
        <w:t>с</w:t>
      </w:r>
      <w:proofErr w:type="gramEnd"/>
      <w:r w:rsidRPr="002B6478">
        <w:rPr>
          <w:sz w:val="28"/>
          <w:szCs w:val="28"/>
        </w:rPr>
        <w:t>.</w:t>
      </w:r>
    </w:p>
    <w:p w:rsidR="000E59BF" w:rsidRPr="002B6478" w:rsidRDefault="000E59BF" w:rsidP="00480664">
      <w:pPr>
        <w:pStyle w:val="a4"/>
        <w:spacing w:after="0" w:line="276" w:lineRule="auto"/>
        <w:ind w:firstLine="720"/>
        <w:jc w:val="both"/>
        <w:rPr>
          <w:sz w:val="28"/>
          <w:szCs w:val="28"/>
        </w:rPr>
      </w:pPr>
      <w:r w:rsidRPr="002B6478">
        <w:rPr>
          <w:sz w:val="28"/>
          <w:szCs w:val="28"/>
        </w:rPr>
        <w:t xml:space="preserve">Цель </w:t>
      </w:r>
      <w:r w:rsidR="00154EBE">
        <w:rPr>
          <w:sz w:val="28"/>
          <w:szCs w:val="28"/>
        </w:rPr>
        <w:t>методического пособия</w:t>
      </w:r>
      <w:r w:rsidR="00C075BB">
        <w:rPr>
          <w:sz w:val="28"/>
          <w:szCs w:val="28"/>
        </w:rPr>
        <w:t xml:space="preserve"> </w:t>
      </w:r>
      <w:r w:rsidRPr="002B6478">
        <w:rPr>
          <w:sz w:val="28"/>
          <w:szCs w:val="28"/>
        </w:rPr>
        <w:t xml:space="preserve"> – </w:t>
      </w:r>
      <w:r w:rsidR="00C075BB">
        <w:rPr>
          <w:sz w:val="28"/>
          <w:szCs w:val="28"/>
        </w:rPr>
        <w:t xml:space="preserve"> </w:t>
      </w:r>
      <w:r w:rsidR="005249EA" w:rsidRPr="002B6478">
        <w:rPr>
          <w:sz w:val="28"/>
          <w:szCs w:val="28"/>
        </w:rPr>
        <w:t xml:space="preserve">формирование навыков </w:t>
      </w:r>
      <w:r w:rsidR="00A83339" w:rsidRPr="002B6478">
        <w:rPr>
          <w:sz w:val="28"/>
          <w:szCs w:val="28"/>
        </w:rPr>
        <w:t>разработки структуры и выбора состава</w:t>
      </w:r>
      <w:r w:rsidR="005249EA" w:rsidRPr="002B6478">
        <w:rPr>
          <w:sz w:val="28"/>
          <w:szCs w:val="28"/>
        </w:rPr>
        <w:t xml:space="preserve"> комплекса технических средств </w:t>
      </w:r>
      <w:r w:rsidR="00A83339" w:rsidRPr="002B6478">
        <w:rPr>
          <w:sz w:val="28"/>
          <w:szCs w:val="28"/>
        </w:rPr>
        <w:t>локальных вычислительных сетей</w:t>
      </w:r>
      <w:r w:rsidR="005249EA" w:rsidRPr="002B6478">
        <w:rPr>
          <w:sz w:val="28"/>
          <w:szCs w:val="28"/>
        </w:rPr>
        <w:t xml:space="preserve">, </w:t>
      </w:r>
      <w:r w:rsidR="00154EBE">
        <w:rPr>
          <w:sz w:val="28"/>
          <w:szCs w:val="28"/>
        </w:rPr>
        <w:t>включая</w:t>
      </w:r>
      <w:r w:rsidR="001C4FF2">
        <w:rPr>
          <w:sz w:val="28"/>
          <w:szCs w:val="28"/>
        </w:rPr>
        <w:t xml:space="preserve"> </w:t>
      </w:r>
      <w:r w:rsidR="005249EA" w:rsidRPr="002B6478">
        <w:rPr>
          <w:sz w:val="28"/>
          <w:szCs w:val="28"/>
        </w:rPr>
        <w:t>подготовк</w:t>
      </w:r>
      <w:r w:rsidR="00154EBE">
        <w:rPr>
          <w:sz w:val="28"/>
          <w:szCs w:val="28"/>
        </w:rPr>
        <w:t>у</w:t>
      </w:r>
      <w:r w:rsidR="005249EA" w:rsidRPr="002B6478">
        <w:rPr>
          <w:sz w:val="28"/>
          <w:szCs w:val="28"/>
        </w:rPr>
        <w:t xml:space="preserve"> основ эксплуатационной документации.</w:t>
      </w:r>
    </w:p>
    <w:p w:rsidR="00DB2E7E" w:rsidRPr="002B6478" w:rsidRDefault="00154EBE" w:rsidP="00480664">
      <w:pPr>
        <w:pStyle w:val="a4"/>
        <w:spacing w:after="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0E59BF" w:rsidRPr="002B6478">
        <w:rPr>
          <w:sz w:val="28"/>
          <w:szCs w:val="28"/>
        </w:rPr>
        <w:t xml:space="preserve"> студент</w:t>
      </w:r>
      <w:r>
        <w:rPr>
          <w:sz w:val="28"/>
          <w:szCs w:val="28"/>
        </w:rPr>
        <w:t>ов</w:t>
      </w:r>
      <w:r w:rsidR="000E59BF" w:rsidRPr="002B6478">
        <w:rPr>
          <w:sz w:val="28"/>
          <w:szCs w:val="28"/>
        </w:rPr>
        <w:t xml:space="preserve"> </w:t>
      </w:r>
      <w:r w:rsidR="00836E6E">
        <w:rPr>
          <w:sz w:val="28"/>
          <w:szCs w:val="28"/>
        </w:rPr>
        <w:t>направления</w:t>
      </w:r>
      <w:r w:rsidR="000E59BF" w:rsidRPr="002B6478">
        <w:rPr>
          <w:sz w:val="28"/>
          <w:szCs w:val="28"/>
        </w:rPr>
        <w:t xml:space="preserve"> </w:t>
      </w:r>
      <w:r w:rsidR="00C075BB">
        <w:rPr>
          <w:sz w:val="28"/>
          <w:szCs w:val="28"/>
        </w:rPr>
        <w:t xml:space="preserve">09.03.01 </w:t>
      </w:r>
      <w:r w:rsidR="000E59BF" w:rsidRPr="002B6478">
        <w:rPr>
          <w:sz w:val="28"/>
          <w:szCs w:val="28"/>
        </w:rPr>
        <w:t>«</w:t>
      </w:r>
      <w:r w:rsidR="00836E6E">
        <w:rPr>
          <w:sz w:val="28"/>
          <w:szCs w:val="28"/>
        </w:rPr>
        <w:t>Информатика и вычислительная техника</w:t>
      </w:r>
      <w:r w:rsidR="000E59BF" w:rsidRPr="002B6478">
        <w:rPr>
          <w:sz w:val="28"/>
          <w:szCs w:val="28"/>
        </w:rPr>
        <w:t>», а также студент</w:t>
      </w:r>
      <w:r>
        <w:rPr>
          <w:sz w:val="28"/>
          <w:szCs w:val="28"/>
        </w:rPr>
        <w:t>ов</w:t>
      </w:r>
      <w:r w:rsidR="000E59BF" w:rsidRPr="002B6478">
        <w:rPr>
          <w:sz w:val="28"/>
          <w:szCs w:val="28"/>
        </w:rPr>
        <w:t xml:space="preserve"> смежных </w:t>
      </w:r>
      <w:r w:rsidR="00836E6E">
        <w:rPr>
          <w:sz w:val="28"/>
          <w:szCs w:val="28"/>
        </w:rPr>
        <w:t>направлений</w:t>
      </w:r>
      <w:r w:rsidR="000E59BF" w:rsidRPr="002B6478">
        <w:rPr>
          <w:sz w:val="28"/>
          <w:szCs w:val="28"/>
        </w:rPr>
        <w:t xml:space="preserve"> для изучения вопросов построения локальных вычислительных сетей</w:t>
      </w:r>
      <w:r w:rsidR="005B6667">
        <w:rPr>
          <w:sz w:val="28"/>
          <w:szCs w:val="28"/>
        </w:rPr>
        <w:t>.</w:t>
      </w:r>
    </w:p>
    <w:p w:rsidR="00DB2E7E" w:rsidRPr="002B6478" w:rsidRDefault="00DB2E7E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DB2E7E" w:rsidRPr="002B6478" w:rsidRDefault="00DB2E7E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DB2E7E" w:rsidRPr="002B6478" w:rsidRDefault="00DB2E7E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DB2E7E" w:rsidRPr="002B6478" w:rsidRDefault="00DB2E7E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DB2E7E" w:rsidRPr="002B6478" w:rsidRDefault="00DB2E7E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DB2E7E" w:rsidRPr="002B6478" w:rsidRDefault="00DB2E7E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DB2E7E" w:rsidRPr="002B6478" w:rsidRDefault="00DB2E7E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DB2E7E" w:rsidRDefault="00DB2E7E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5B6667" w:rsidRDefault="005B6667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5B6667" w:rsidRDefault="005B6667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5B6667" w:rsidRPr="002B6478" w:rsidRDefault="005B6667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DB2E7E" w:rsidRPr="002B6478" w:rsidRDefault="00DB2E7E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2B6478" w:rsidRPr="00C075BB" w:rsidRDefault="002B6478" w:rsidP="004517D2">
      <w:pPr>
        <w:pStyle w:val="a4"/>
        <w:spacing w:after="0"/>
        <w:jc w:val="both"/>
        <w:rPr>
          <w:sz w:val="28"/>
          <w:szCs w:val="28"/>
        </w:rPr>
      </w:pPr>
    </w:p>
    <w:p w:rsidR="002B6478" w:rsidRPr="00836E6E" w:rsidRDefault="002B6478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2B6478" w:rsidRPr="00836E6E" w:rsidRDefault="002B6478" w:rsidP="002B6478">
      <w:pPr>
        <w:pStyle w:val="a4"/>
        <w:spacing w:after="0"/>
        <w:ind w:firstLine="720"/>
        <w:jc w:val="both"/>
        <w:rPr>
          <w:sz w:val="28"/>
          <w:szCs w:val="28"/>
        </w:rPr>
      </w:pPr>
    </w:p>
    <w:p w:rsidR="003F1740" w:rsidRDefault="00C93D3E" w:rsidP="003F1740">
      <w:pPr>
        <w:pStyle w:val="a4"/>
        <w:spacing w:after="0"/>
        <w:ind w:left="2880" w:firstLine="720"/>
        <w:rPr>
          <w:sz w:val="28"/>
          <w:szCs w:val="28"/>
        </w:rPr>
      </w:pPr>
      <w:r>
        <w:rPr>
          <w:sz w:val="28"/>
          <w:szCs w:val="28"/>
        </w:rPr>
        <w:t>©</w:t>
      </w:r>
      <w:r w:rsidR="003F1740">
        <w:rPr>
          <w:sz w:val="28"/>
          <w:szCs w:val="28"/>
        </w:rPr>
        <w:t xml:space="preserve"> Национальный исследовательский</w:t>
      </w:r>
    </w:p>
    <w:p w:rsidR="00DB2E7E" w:rsidRDefault="003F1740" w:rsidP="003F1740">
      <w:pPr>
        <w:pStyle w:val="a4"/>
        <w:spacing w:after="0"/>
        <w:ind w:left="2880" w:firstLine="720"/>
        <w:rPr>
          <w:sz w:val="28"/>
          <w:szCs w:val="28"/>
        </w:rPr>
      </w:pPr>
      <w:r>
        <w:rPr>
          <w:sz w:val="28"/>
          <w:szCs w:val="28"/>
        </w:rPr>
        <w:t xml:space="preserve">    университет «МЭИ»</w:t>
      </w:r>
      <w:r w:rsidR="00DB2E7E" w:rsidRPr="002B6478">
        <w:rPr>
          <w:sz w:val="28"/>
          <w:szCs w:val="28"/>
        </w:rPr>
        <w:t>, 20</w:t>
      </w:r>
      <w:r w:rsidR="00C075BB">
        <w:rPr>
          <w:sz w:val="28"/>
          <w:szCs w:val="28"/>
        </w:rPr>
        <w:t>22</w:t>
      </w:r>
    </w:p>
    <w:p w:rsidR="003F1740" w:rsidRDefault="003F1740" w:rsidP="005B6667">
      <w:pPr>
        <w:pStyle w:val="a7"/>
        <w:jc w:val="left"/>
        <w:rPr>
          <w:sz w:val="30"/>
          <w:szCs w:val="30"/>
        </w:rPr>
      </w:pPr>
    </w:p>
    <w:p w:rsidR="004D2489" w:rsidRPr="00C93D3E" w:rsidRDefault="004D2489" w:rsidP="003F1740">
      <w:pPr>
        <w:pStyle w:val="a7"/>
        <w:rPr>
          <w:sz w:val="30"/>
          <w:szCs w:val="30"/>
        </w:rPr>
      </w:pPr>
      <w:r w:rsidRPr="00C93D3E">
        <w:rPr>
          <w:sz w:val="30"/>
          <w:szCs w:val="30"/>
        </w:rPr>
        <w:t>Общие положения</w:t>
      </w:r>
    </w:p>
    <w:p w:rsidR="004D2489" w:rsidRPr="00C93D3E" w:rsidRDefault="004D2489" w:rsidP="002B6478">
      <w:pPr>
        <w:rPr>
          <w:sz w:val="30"/>
          <w:szCs w:val="30"/>
        </w:rPr>
      </w:pPr>
    </w:p>
    <w:p w:rsidR="00C075BB" w:rsidRPr="00C075BB" w:rsidRDefault="00C075BB" w:rsidP="00480664">
      <w:pPr>
        <w:spacing w:line="27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Практикум</w:t>
      </w:r>
      <w:r w:rsidR="004D2489" w:rsidRPr="00C93D3E">
        <w:rPr>
          <w:sz w:val="30"/>
          <w:szCs w:val="30"/>
        </w:rPr>
        <w:t xml:space="preserve"> </w:t>
      </w:r>
      <w:r w:rsidR="00FB1E8B" w:rsidRPr="00C93D3E">
        <w:rPr>
          <w:sz w:val="30"/>
          <w:szCs w:val="30"/>
        </w:rPr>
        <w:t>по курсу «</w:t>
      </w:r>
      <w:r>
        <w:rPr>
          <w:sz w:val="30"/>
          <w:szCs w:val="30"/>
        </w:rPr>
        <w:t>Компьютерные сети</w:t>
      </w:r>
      <w:r w:rsidR="00FB1E8B" w:rsidRPr="00C93D3E">
        <w:rPr>
          <w:sz w:val="30"/>
          <w:szCs w:val="30"/>
        </w:rPr>
        <w:t xml:space="preserve">» </w:t>
      </w:r>
      <w:r>
        <w:rPr>
          <w:sz w:val="30"/>
          <w:szCs w:val="30"/>
        </w:rPr>
        <w:t>представляет собой совокупность</w:t>
      </w:r>
      <w:r w:rsidR="00D852C7" w:rsidRPr="00C93D3E">
        <w:rPr>
          <w:sz w:val="30"/>
          <w:szCs w:val="30"/>
        </w:rPr>
        <w:t xml:space="preserve"> </w:t>
      </w:r>
      <w:r w:rsidR="00852AC8">
        <w:rPr>
          <w:sz w:val="30"/>
          <w:szCs w:val="30"/>
        </w:rPr>
        <w:t>четырех</w:t>
      </w:r>
      <w:r w:rsidR="00D852C7" w:rsidRPr="00C93D3E">
        <w:rPr>
          <w:sz w:val="30"/>
          <w:szCs w:val="30"/>
        </w:rPr>
        <w:t xml:space="preserve"> связанн</w:t>
      </w:r>
      <w:r w:rsidR="00FC7EA6" w:rsidRPr="00C93D3E">
        <w:rPr>
          <w:sz w:val="30"/>
          <w:szCs w:val="30"/>
        </w:rPr>
        <w:t xml:space="preserve">ых между собой </w:t>
      </w:r>
      <w:r>
        <w:rPr>
          <w:sz w:val="30"/>
          <w:szCs w:val="30"/>
        </w:rPr>
        <w:t>заданий</w:t>
      </w:r>
      <w:r w:rsidR="00FC7EA6" w:rsidRPr="00C93D3E">
        <w:rPr>
          <w:sz w:val="30"/>
          <w:szCs w:val="30"/>
        </w:rPr>
        <w:t>, которые</w:t>
      </w:r>
      <w:r w:rsidR="00D852C7" w:rsidRPr="00C93D3E">
        <w:rPr>
          <w:sz w:val="30"/>
          <w:szCs w:val="30"/>
        </w:rPr>
        <w:t xml:space="preserve"> </w:t>
      </w:r>
      <w:r w:rsidR="00FC7EA6" w:rsidRPr="00C93D3E">
        <w:rPr>
          <w:sz w:val="30"/>
          <w:szCs w:val="30"/>
        </w:rPr>
        <w:t>выполняю</w:t>
      </w:r>
      <w:r w:rsidR="00FB1E8B" w:rsidRPr="00C93D3E">
        <w:rPr>
          <w:sz w:val="30"/>
          <w:szCs w:val="30"/>
        </w:rPr>
        <w:t xml:space="preserve">тся </w:t>
      </w:r>
      <w:r w:rsidR="00FC7EA6" w:rsidRPr="00C93D3E">
        <w:rPr>
          <w:sz w:val="30"/>
          <w:szCs w:val="30"/>
        </w:rPr>
        <w:t>каждым студентом</w:t>
      </w:r>
      <w:r w:rsidR="004D2489" w:rsidRPr="00C93D3E">
        <w:rPr>
          <w:sz w:val="30"/>
          <w:szCs w:val="30"/>
        </w:rPr>
        <w:t xml:space="preserve"> инди</w:t>
      </w:r>
      <w:r>
        <w:rPr>
          <w:sz w:val="30"/>
          <w:szCs w:val="30"/>
        </w:rPr>
        <w:t>видуально:</w:t>
      </w:r>
    </w:p>
    <w:p w:rsidR="00C075BB" w:rsidRPr="00C075BB" w:rsidRDefault="00F40131" w:rsidP="00480664">
      <w:pPr>
        <w:numPr>
          <w:ilvl w:val="0"/>
          <w:numId w:val="39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>р</w:t>
      </w:r>
      <w:r w:rsidR="00C075BB" w:rsidRPr="00C075BB">
        <w:rPr>
          <w:sz w:val="30"/>
          <w:szCs w:val="30"/>
        </w:rPr>
        <w:t>азработка структурированной кабельной системы этажа здания;</w:t>
      </w:r>
    </w:p>
    <w:p w:rsidR="00B10219" w:rsidRDefault="00F40131" w:rsidP="00480664">
      <w:pPr>
        <w:numPr>
          <w:ilvl w:val="0"/>
          <w:numId w:val="39"/>
        </w:numPr>
        <w:spacing w:line="276" w:lineRule="auto"/>
        <w:jc w:val="both"/>
        <w:rPr>
          <w:sz w:val="30"/>
          <w:szCs w:val="30"/>
        </w:rPr>
      </w:pPr>
      <w:r w:rsidRPr="00B10219">
        <w:rPr>
          <w:sz w:val="30"/>
          <w:szCs w:val="30"/>
        </w:rPr>
        <w:t>р</w:t>
      </w:r>
      <w:r w:rsidR="00C075BB" w:rsidRPr="00B10219">
        <w:rPr>
          <w:sz w:val="30"/>
          <w:szCs w:val="30"/>
        </w:rPr>
        <w:t xml:space="preserve">азработка </w:t>
      </w:r>
      <w:r w:rsidR="00B10219" w:rsidRPr="00B10219">
        <w:rPr>
          <w:sz w:val="30"/>
          <w:szCs w:val="30"/>
        </w:rPr>
        <w:t xml:space="preserve">базовой </w:t>
      </w:r>
      <w:r w:rsidR="00B10219">
        <w:rPr>
          <w:sz w:val="30"/>
          <w:szCs w:val="30"/>
        </w:rPr>
        <w:t>локальной вычислительной сети</w:t>
      </w:r>
      <w:r w:rsidR="004D0F70">
        <w:rPr>
          <w:sz w:val="30"/>
          <w:szCs w:val="30"/>
        </w:rPr>
        <w:t xml:space="preserve"> на </w:t>
      </w:r>
      <w:r w:rsidR="003031BA">
        <w:rPr>
          <w:sz w:val="30"/>
          <w:szCs w:val="30"/>
        </w:rPr>
        <w:t>коммутаторах</w:t>
      </w:r>
      <w:r w:rsidR="00B10219">
        <w:rPr>
          <w:sz w:val="30"/>
          <w:szCs w:val="30"/>
        </w:rPr>
        <w:t>;</w:t>
      </w:r>
    </w:p>
    <w:p w:rsidR="00C075BB" w:rsidRPr="00B10219" w:rsidRDefault="00F40131" w:rsidP="00480664">
      <w:pPr>
        <w:numPr>
          <w:ilvl w:val="0"/>
          <w:numId w:val="39"/>
        </w:numPr>
        <w:spacing w:line="276" w:lineRule="auto"/>
        <w:jc w:val="both"/>
        <w:rPr>
          <w:sz w:val="30"/>
          <w:szCs w:val="30"/>
        </w:rPr>
      </w:pPr>
      <w:r w:rsidRPr="00B10219">
        <w:rPr>
          <w:sz w:val="30"/>
          <w:szCs w:val="30"/>
        </w:rPr>
        <w:t>р</w:t>
      </w:r>
      <w:r w:rsidR="00C075BB" w:rsidRPr="00B10219">
        <w:rPr>
          <w:sz w:val="30"/>
          <w:szCs w:val="30"/>
        </w:rPr>
        <w:t xml:space="preserve">азработка локальной вычислительной сети на </w:t>
      </w:r>
      <w:r w:rsidR="00B10219" w:rsidRPr="00B10219">
        <w:rPr>
          <w:sz w:val="30"/>
          <w:szCs w:val="30"/>
        </w:rPr>
        <w:t xml:space="preserve">интеллектуальных </w:t>
      </w:r>
      <w:r w:rsidR="00B10219">
        <w:rPr>
          <w:sz w:val="30"/>
          <w:szCs w:val="30"/>
        </w:rPr>
        <w:t xml:space="preserve">коммутаторах, поддерживающих технологию виртуальных локальных сетей и </w:t>
      </w:r>
      <w:r w:rsidR="003031BA">
        <w:rPr>
          <w:sz w:val="30"/>
          <w:szCs w:val="30"/>
        </w:rPr>
        <w:t xml:space="preserve">статическую </w:t>
      </w:r>
      <w:r w:rsidR="00B10219">
        <w:rPr>
          <w:sz w:val="30"/>
          <w:szCs w:val="30"/>
        </w:rPr>
        <w:t>маршрутизацию;</w:t>
      </w:r>
    </w:p>
    <w:p w:rsidR="00F94889" w:rsidRPr="005B6667" w:rsidRDefault="00F94889" w:rsidP="00480664">
      <w:pPr>
        <w:numPr>
          <w:ilvl w:val="0"/>
          <w:numId w:val="39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организация </w:t>
      </w:r>
      <w:r w:rsidR="00B86AC4">
        <w:rPr>
          <w:sz w:val="30"/>
          <w:szCs w:val="30"/>
        </w:rPr>
        <w:t xml:space="preserve">отказоустойчивого </w:t>
      </w:r>
      <w:r w:rsidR="005907A7">
        <w:rPr>
          <w:sz w:val="30"/>
          <w:szCs w:val="30"/>
        </w:rPr>
        <w:t>подключения</w:t>
      </w:r>
      <w:r w:rsidR="00B10219">
        <w:rPr>
          <w:sz w:val="30"/>
          <w:szCs w:val="30"/>
        </w:rPr>
        <w:t xml:space="preserve"> локальной сети</w:t>
      </w:r>
      <w:r w:rsidR="005907A7">
        <w:rPr>
          <w:sz w:val="30"/>
          <w:szCs w:val="30"/>
        </w:rPr>
        <w:t xml:space="preserve"> к сети </w:t>
      </w:r>
      <w:r w:rsidR="005907A7">
        <w:rPr>
          <w:sz w:val="30"/>
          <w:szCs w:val="30"/>
          <w:lang w:val="en-US"/>
        </w:rPr>
        <w:t>Internet</w:t>
      </w:r>
      <w:r w:rsidR="005907A7">
        <w:rPr>
          <w:sz w:val="30"/>
          <w:szCs w:val="30"/>
        </w:rPr>
        <w:t xml:space="preserve"> </w:t>
      </w:r>
      <w:r w:rsidR="003031BA">
        <w:rPr>
          <w:sz w:val="30"/>
          <w:szCs w:val="30"/>
        </w:rPr>
        <w:t xml:space="preserve">с </w:t>
      </w:r>
      <w:r w:rsidR="00FB2C2C">
        <w:rPr>
          <w:sz w:val="30"/>
          <w:szCs w:val="30"/>
        </w:rPr>
        <w:t xml:space="preserve">динамическим назначением </w:t>
      </w:r>
      <w:r w:rsidR="00FB2C2C">
        <w:rPr>
          <w:sz w:val="30"/>
          <w:szCs w:val="30"/>
          <w:lang w:val="en-US"/>
        </w:rPr>
        <w:t>IP</w:t>
      </w:r>
      <w:r w:rsidR="00FB2C2C" w:rsidRPr="00FB2C2C">
        <w:rPr>
          <w:sz w:val="30"/>
          <w:szCs w:val="30"/>
        </w:rPr>
        <w:t>-</w:t>
      </w:r>
      <w:r w:rsidR="003031BA">
        <w:rPr>
          <w:sz w:val="30"/>
          <w:szCs w:val="30"/>
        </w:rPr>
        <w:t>адресов пользователям.</w:t>
      </w:r>
    </w:p>
    <w:p w:rsidR="004D2489" w:rsidRPr="00C93D3E" w:rsidRDefault="00D852C7" w:rsidP="00480664">
      <w:pPr>
        <w:spacing w:line="276" w:lineRule="auto"/>
        <w:ind w:firstLine="709"/>
        <w:jc w:val="both"/>
        <w:rPr>
          <w:sz w:val="30"/>
          <w:szCs w:val="30"/>
        </w:rPr>
      </w:pPr>
      <w:r w:rsidRPr="00C93D3E">
        <w:rPr>
          <w:sz w:val="30"/>
          <w:szCs w:val="30"/>
        </w:rPr>
        <w:t xml:space="preserve">Исходные данные для выполнения </w:t>
      </w:r>
      <w:r w:rsidR="005B6667">
        <w:rPr>
          <w:sz w:val="30"/>
          <w:szCs w:val="30"/>
        </w:rPr>
        <w:t>заданий</w:t>
      </w:r>
      <w:r w:rsidR="004D2489" w:rsidRPr="00C93D3E">
        <w:rPr>
          <w:sz w:val="30"/>
          <w:szCs w:val="30"/>
        </w:rPr>
        <w:t xml:space="preserve"> приведены в Приложении 1. </w:t>
      </w:r>
      <w:r w:rsidR="001C4FF2">
        <w:rPr>
          <w:sz w:val="30"/>
          <w:szCs w:val="30"/>
        </w:rPr>
        <w:t>Преподаватель назначает каждому студенту один из вариантов задания</w:t>
      </w:r>
      <w:r w:rsidR="004D2489" w:rsidRPr="00C93D3E">
        <w:rPr>
          <w:sz w:val="30"/>
          <w:szCs w:val="30"/>
        </w:rPr>
        <w:t>.</w:t>
      </w:r>
    </w:p>
    <w:p w:rsidR="004D2489" w:rsidRPr="00C93D3E" w:rsidRDefault="00D852C7" w:rsidP="00480664">
      <w:pPr>
        <w:spacing w:line="276" w:lineRule="auto"/>
        <w:ind w:firstLine="709"/>
        <w:jc w:val="both"/>
        <w:rPr>
          <w:sz w:val="30"/>
          <w:szCs w:val="30"/>
        </w:rPr>
      </w:pPr>
      <w:r w:rsidRPr="008E2BFF">
        <w:rPr>
          <w:sz w:val="30"/>
          <w:szCs w:val="30"/>
        </w:rPr>
        <w:t xml:space="preserve">Результаты выполнения </w:t>
      </w:r>
      <w:r w:rsidR="00E950B7" w:rsidRPr="008E2BFF">
        <w:rPr>
          <w:sz w:val="30"/>
          <w:szCs w:val="30"/>
        </w:rPr>
        <w:t>заданий</w:t>
      </w:r>
      <w:r w:rsidRPr="008E2BFF">
        <w:rPr>
          <w:sz w:val="30"/>
          <w:szCs w:val="30"/>
        </w:rPr>
        <w:t xml:space="preserve"> оформляю</w:t>
      </w:r>
      <w:r w:rsidR="004D2489" w:rsidRPr="008E2BFF">
        <w:rPr>
          <w:sz w:val="30"/>
          <w:szCs w:val="30"/>
        </w:rPr>
        <w:t xml:space="preserve">тся </w:t>
      </w:r>
      <w:r w:rsidRPr="008E2BFF">
        <w:rPr>
          <w:sz w:val="30"/>
          <w:szCs w:val="30"/>
        </w:rPr>
        <w:t>в виде отчетов и</w:t>
      </w:r>
      <w:r w:rsidR="00EA462D" w:rsidRPr="008E2BFF">
        <w:rPr>
          <w:sz w:val="30"/>
          <w:szCs w:val="30"/>
        </w:rPr>
        <w:t xml:space="preserve"> сдаются преподавателю на проверку</w:t>
      </w:r>
      <w:r w:rsidR="005C6B68">
        <w:rPr>
          <w:sz w:val="30"/>
          <w:szCs w:val="30"/>
        </w:rPr>
        <w:t xml:space="preserve"> в соответствии с установленным преподавателем графиком</w:t>
      </w:r>
      <w:r w:rsidR="0004452A" w:rsidRPr="008E2BFF">
        <w:rPr>
          <w:sz w:val="30"/>
          <w:szCs w:val="30"/>
        </w:rPr>
        <w:t>.</w:t>
      </w:r>
      <w:r w:rsidR="008E2BFF" w:rsidRPr="008E2BFF">
        <w:rPr>
          <w:sz w:val="30"/>
          <w:szCs w:val="30"/>
        </w:rPr>
        <w:t xml:space="preserve"> </w:t>
      </w:r>
      <w:r w:rsidR="00EA462D" w:rsidRPr="008E2BFF">
        <w:rPr>
          <w:sz w:val="30"/>
          <w:szCs w:val="30"/>
        </w:rPr>
        <w:t xml:space="preserve">Преподаватель проверяет каждое выполненное задание. </w:t>
      </w:r>
      <w:r w:rsidR="001C4FF2" w:rsidRPr="008E2BFF">
        <w:rPr>
          <w:sz w:val="30"/>
          <w:szCs w:val="30"/>
        </w:rPr>
        <w:t>При обнаружении ошибок отчет</w:t>
      </w:r>
      <w:r w:rsidR="00EA462D" w:rsidRPr="008E2BFF">
        <w:rPr>
          <w:sz w:val="30"/>
          <w:szCs w:val="30"/>
        </w:rPr>
        <w:t xml:space="preserve"> возвраща</w:t>
      </w:r>
      <w:r w:rsidR="005907A7" w:rsidRPr="008E2BFF">
        <w:rPr>
          <w:sz w:val="30"/>
          <w:szCs w:val="30"/>
        </w:rPr>
        <w:t>е</w:t>
      </w:r>
      <w:r w:rsidR="00EA462D" w:rsidRPr="008E2BFF">
        <w:rPr>
          <w:sz w:val="30"/>
          <w:szCs w:val="30"/>
        </w:rPr>
        <w:t xml:space="preserve">тся студенту на доработку.  </w:t>
      </w:r>
      <w:r w:rsidR="00130171" w:rsidRPr="008E2BFF">
        <w:rPr>
          <w:sz w:val="30"/>
          <w:szCs w:val="30"/>
        </w:rPr>
        <w:t xml:space="preserve">Досрочная сдача заданий допустима. </w:t>
      </w:r>
      <w:r w:rsidR="00EA462D" w:rsidRPr="008E2BFF">
        <w:rPr>
          <w:sz w:val="30"/>
          <w:szCs w:val="30"/>
        </w:rPr>
        <w:t xml:space="preserve">После сдачи </w:t>
      </w:r>
      <w:r w:rsidR="008E2BFF">
        <w:rPr>
          <w:sz w:val="30"/>
          <w:szCs w:val="30"/>
        </w:rPr>
        <w:t xml:space="preserve">итогового </w:t>
      </w:r>
      <w:r w:rsidR="00EA462D" w:rsidRPr="008E2BFF">
        <w:rPr>
          <w:sz w:val="30"/>
          <w:szCs w:val="30"/>
        </w:rPr>
        <w:t>отчет</w:t>
      </w:r>
      <w:r w:rsidR="008E2BFF">
        <w:rPr>
          <w:sz w:val="30"/>
          <w:szCs w:val="30"/>
        </w:rPr>
        <w:t>а, содержащего все выполненные задания,</w:t>
      </w:r>
      <w:r w:rsidR="00EA462D" w:rsidRPr="008E2BFF">
        <w:rPr>
          <w:sz w:val="30"/>
          <w:szCs w:val="30"/>
        </w:rPr>
        <w:t xml:space="preserve"> </w:t>
      </w:r>
      <w:r w:rsidR="008E2BFF">
        <w:rPr>
          <w:sz w:val="30"/>
          <w:szCs w:val="30"/>
        </w:rPr>
        <w:t xml:space="preserve"> </w:t>
      </w:r>
      <w:r w:rsidR="00EA462D" w:rsidRPr="008E2BFF">
        <w:rPr>
          <w:sz w:val="30"/>
          <w:szCs w:val="30"/>
        </w:rPr>
        <w:t xml:space="preserve"> студент  допускается к защите</w:t>
      </w:r>
      <w:r w:rsidR="008E2BFF" w:rsidRPr="008E2BFF">
        <w:rPr>
          <w:sz w:val="30"/>
          <w:szCs w:val="30"/>
        </w:rPr>
        <w:t xml:space="preserve"> практикума.</w:t>
      </w:r>
      <w:r w:rsidR="00B10219" w:rsidRPr="008E2BFF">
        <w:rPr>
          <w:sz w:val="30"/>
          <w:szCs w:val="30"/>
        </w:rPr>
        <w:t xml:space="preserve"> </w:t>
      </w:r>
      <w:r w:rsidR="0004452A">
        <w:rPr>
          <w:sz w:val="30"/>
          <w:szCs w:val="30"/>
        </w:rPr>
        <w:t xml:space="preserve"> </w:t>
      </w:r>
    </w:p>
    <w:p w:rsidR="004D2489" w:rsidRPr="00C93D3E" w:rsidRDefault="008E2BFF" w:rsidP="00480664">
      <w:pPr>
        <w:pStyle w:val="a8"/>
        <w:spacing w:line="276" w:lineRule="auto"/>
        <w:ind w:firstLine="709"/>
        <w:rPr>
          <w:sz w:val="30"/>
          <w:szCs w:val="30"/>
        </w:rPr>
      </w:pPr>
      <w:r>
        <w:rPr>
          <w:sz w:val="30"/>
          <w:szCs w:val="30"/>
        </w:rPr>
        <w:t>Отчет</w:t>
      </w:r>
      <w:r w:rsidR="005A2E34" w:rsidRPr="00C93D3E">
        <w:rPr>
          <w:sz w:val="30"/>
          <w:szCs w:val="30"/>
        </w:rPr>
        <w:t xml:space="preserve"> о выполнении кажд</w:t>
      </w:r>
      <w:r w:rsidR="00EA462D">
        <w:rPr>
          <w:sz w:val="30"/>
          <w:szCs w:val="30"/>
        </w:rPr>
        <w:t>ого</w:t>
      </w:r>
      <w:r w:rsidR="005A2E34" w:rsidRPr="00C93D3E">
        <w:rPr>
          <w:sz w:val="30"/>
          <w:szCs w:val="30"/>
        </w:rPr>
        <w:t xml:space="preserve"> </w:t>
      </w:r>
      <w:r w:rsidR="00EA462D">
        <w:rPr>
          <w:sz w:val="30"/>
          <w:szCs w:val="30"/>
        </w:rPr>
        <w:t>задания</w:t>
      </w:r>
      <w:r w:rsidR="005A2E34" w:rsidRPr="00C93D3E">
        <w:rPr>
          <w:sz w:val="30"/>
          <w:szCs w:val="30"/>
        </w:rPr>
        <w:t xml:space="preserve"> должны иметь</w:t>
      </w:r>
      <w:r w:rsidR="004D2489" w:rsidRPr="00C93D3E">
        <w:rPr>
          <w:sz w:val="30"/>
          <w:szCs w:val="30"/>
        </w:rPr>
        <w:t xml:space="preserve"> титульный лист, на котором указывается:</w:t>
      </w:r>
    </w:p>
    <w:p w:rsidR="004D2489" w:rsidRPr="00C93D3E" w:rsidRDefault="004D2489" w:rsidP="00480664">
      <w:pPr>
        <w:numPr>
          <w:ilvl w:val="0"/>
          <w:numId w:val="2"/>
        </w:numPr>
        <w:tabs>
          <w:tab w:val="clear" w:pos="360"/>
          <w:tab w:val="num" w:pos="709"/>
        </w:tabs>
        <w:spacing w:line="276" w:lineRule="auto"/>
        <w:ind w:left="993" w:hanging="284"/>
        <w:jc w:val="both"/>
        <w:rPr>
          <w:sz w:val="30"/>
          <w:szCs w:val="30"/>
        </w:rPr>
      </w:pPr>
      <w:r w:rsidRPr="00C93D3E">
        <w:rPr>
          <w:sz w:val="30"/>
          <w:szCs w:val="30"/>
        </w:rPr>
        <w:t>Ф.И.О. студента</w:t>
      </w:r>
      <w:r w:rsidR="00E51FF5" w:rsidRPr="00C93D3E">
        <w:rPr>
          <w:sz w:val="30"/>
          <w:szCs w:val="30"/>
        </w:rPr>
        <w:t xml:space="preserve"> полностью</w:t>
      </w:r>
      <w:r w:rsidR="005A2E34" w:rsidRPr="00C93D3E">
        <w:rPr>
          <w:sz w:val="30"/>
          <w:szCs w:val="30"/>
        </w:rPr>
        <w:t>;</w:t>
      </w:r>
      <w:r w:rsidR="009732A3" w:rsidRPr="009732A3">
        <w:rPr>
          <w:sz w:val="30"/>
          <w:szCs w:val="30"/>
        </w:rPr>
        <w:t xml:space="preserve"> </w:t>
      </w:r>
      <w:r w:rsidR="009732A3" w:rsidRPr="00C93D3E">
        <w:rPr>
          <w:sz w:val="30"/>
          <w:szCs w:val="30"/>
        </w:rPr>
        <w:t>дата сдачи</w:t>
      </w:r>
    </w:p>
    <w:p w:rsidR="004D2489" w:rsidRPr="00C93D3E" w:rsidRDefault="004D2489" w:rsidP="00480664">
      <w:pPr>
        <w:numPr>
          <w:ilvl w:val="0"/>
          <w:numId w:val="2"/>
        </w:numPr>
        <w:tabs>
          <w:tab w:val="clear" w:pos="360"/>
          <w:tab w:val="num" w:pos="709"/>
        </w:tabs>
        <w:spacing w:line="276" w:lineRule="auto"/>
        <w:ind w:left="993" w:hanging="284"/>
        <w:jc w:val="both"/>
        <w:rPr>
          <w:sz w:val="30"/>
          <w:szCs w:val="30"/>
        </w:rPr>
      </w:pPr>
      <w:r w:rsidRPr="00C93D3E">
        <w:rPr>
          <w:sz w:val="30"/>
          <w:szCs w:val="30"/>
        </w:rPr>
        <w:t>номер группы</w:t>
      </w:r>
      <w:r w:rsidR="005A2E34" w:rsidRPr="00C93D3E">
        <w:rPr>
          <w:sz w:val="30"/>
          <w:szCs w:val="30"/>
        </w:rPr>
        <w:t>;</w:t>
      </w:r>
    </w:p>
    <w:p w:rsidR="004D2489" w:rsidRPr="009732A3" w:rsidRDefault="004D2489" w:rsidP="00480664">
      <w:pPr>
        <w:numPr>
          <w:ilvl w:val="0"/>
          <w:numId w:val="2"/>
        </w:numPr>
        <w:tabs>
          <w:tab w:val="clear" w:pos="360"/>
          <w:tab w:val="num" w:pos="709"/>
        </w:tabs>
        <w:spacing w:line="276" w:lineRule="auto"/>
        <w:ind w:left="993" w:hanging="284"/>
        <w:jc w:val="both"/>
        <w:rPr>
          <w:sz w:val="30"/>
          <w:szCs w:val="30"/>
        </w:rPr>
      </w:pPr>
      <w:r w:rsidRPr="00C93D3E">
        <w:rPr>
          <w:sz w:val="30"/>
          <w:szCs w:val="30"/>
        </w:rPr>
        <w:t>номер варианта</w:t>
      </w:r>
      <w:r w:rsidR="00EA462D">
        <w:rPr>
          <w:sz w:val="30"/>
          <w:szCs w:val="30"/>
        </w:rPr>
        <w:t xml:space="preserve"> задания.</w:t>
      </w:r>
    </w:p>
    <w:p w:rsidR="005A2E34" w:rsidRPr="00C93D3E" w:rsidRDefault="004D2489" w:rsidP="00480664">
      <w:pPr>
        <w:spacing w:line="276" w:lineRule="auto"/>
        <w:ind w:firstLine="709"/>
        <w:jc w:val="both"/>
        <w:rPr>
          <w:sz w:val="30"/>
          <w:szCs w:val="30"/>
        </w:rPr>
      </w:pPr>
      <w:r w:rsidRPr="00C93D3E">
        <w:rPr>
          <w:sz w:val="30"/>
          <w:szCs w:val="30"/>
        </w:rPr>
        <w:t xml:space="preserve">В тексте </w:t>
      </w:r>
      <w:r w:rsidR="00102469" w:rsidRPr="00C93D3E">
        <w:rPr>
          <w:sz w:val="30"/>
          <w:szCs w:val="30"/>
        </w:rPr>
        <w:t>отчетов</w:t>
      </w:r>
      <w:r w:rsidRPr="00C93D3E">
        <w:rPr>
          <w:sz w:val="30"/>
          <w:szCs w:val="30"/>
        </w:rPr>
        <w:t xml:space="preserve"> должны быть </w:t>
      </w:r>
      <w:r w:rsidR="005A2E34" w:rsidRPr="00C93D3E">
        <w:rPr>
          <w:sz w:val="30"/>
          <w:szCs w:val="30"/>
        </w:rPr>
        <w:t xml:space="preserve">в обязательном порядке </w:t>
      </w:r>
      <w:r w:rsidRPr="00C93D3E">
        <w:rPr>
          <w:sz w:val="30"/>
          <w:szCs w:val="30"/>
        </w:rPr>
        <w:t>указаны исходные данные</w:t>
      </w:r>
      <w:r w:rsidR="008C7D3C" w:rsidRPr="00C93D3E">
        <w:rPr>
          <w:sz w:val="30"/>
          <w:szCs w:val="30"/>
        </w:rPr>
        <w:t>.</w:t>
      </w:r>
      <w:r w:rsidRPr="00C93D3E">
        <w:rPr>
          <w:sz w:val="30"/>
          <w:szCs w:val="30"/>
        </w:rPr>
        <w:t xml:space="preserve"> </w:t>
      </w:r>
      <w:r w:rsidR="008C7D3C" w:rsidRPr="00C93D3E">
        <w:rPr>
          <w:sz w:val="30"/>
          <w:szCs w:val="30"/>
        </w:rPr>
        <w:t>Содержание отчета</w:t>
      </w:r>
      <w:r w:rsidR="005A2E34" w:rsidRPr="00C93D3E">
        <w:rPr>
          <w:sz w:val="30"/>
          <w:szCs w:val="30"/>
        </w:rPr>
        <w:t xml:space="preserve"> </w:t>
      </w:r>
      <w:r w:rsidR="00FB1E8B" w:rsidRPr="00C93D3E">
        <w:rPr>
          <w:sz w:val="30"/>
          <w:szCs w:val="30"/>
        </w:rPr>
        <w:t>определяется соответствующим заданием</w:t>
      </w:r>
      <w:r w:rsidR="00102469" w:rsidRPr="00C93D3E">
        <w:rPr>
          <w:sz w:val="30"/>
          <w:szCs w:val="30"/>
        </w:rPr>
        <w:t>.</w:t>
      </w:r>
    </w:p>
    <w:p w:rsidR="00330B46" w:rsidRPr="00330B46" w:rsidRDefault="005A2E34" w:rsidP="00480664">
      <w:pPr>
        <w:spacing w:line="276" w:lineRule="auto"/>
        <w:ind w:firstLine="709"/>
        <w:jc w:val="both"/>
        <w:rPr>
          <w:sz w:val="30"/>
          <w:szCs w:val="30"/>
        </w:rPr>
      </w:pPr>
      <w:r w:rsidRPr="00C93D3E">
        <w:rPr>
          <w:sz w:val="30"/>
          <w:szCs w:val="30"/>
        </w:rPr>
        <w:t xml:space="preserve">Отчеты о выполнении </w:t>
      </w:r>
      <w:r w:rsidR="00EA462D">
        <w:rPr>
          <w:sz w:val="30"/>
          <w:szCs w:val="30"/>
        </w:rPr>
        <w:t>заданий</w:t>
      </w:r>
      <w:r w:rsidRPr="00C93D3E">
        <w:rPr>
          <w:sz w:val="30"/>
          <w:szCs w:val="30"/>
        </w:rPr>
        <w:t xml:space="preserve"> могут быть оформлены</w:t>
      </w:r>
      <w:r w:rsidR="004D2489" w:rsidRPr="00C93D3E">
        <w:rPr>
          <w:sz w:val="30"/>
          <w:szCs w:val="30"/>
        </w:rPr>
        <w:t xml:space="preserve"> от руки или с использованием любых доступных студенту программных средств. </w:t>
      </w:r>
    </w:p>
    <w:p w:rsidR="004D2489" w:rsidRPr="00C93D3E" w:rsidRDefault="00330B46" w:rsidP="00480664">
      <w:pPr>
        <w:spacing w:line="27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Отчеты принимаются в форматах </w:t>
      </w:r>
      <w:r>
        <w:rPr>
          <w:sz w:val="30"/>
          <w:szCs w:val="30"/>
          <w:lang w:val="en-US"/>
        </w:rPr>
        <w:t>doc</w:t>
      </w:r>
      <w:r w:rsidR="00151FEE">
        <w:rPr>
          <w:sz w:val="30"/>
          <w:szCs w:val="30"/>
        </w:rPr>
        <w:t xml:space="preserve"> и</w:t>
      </w:r>
      <w:r w:rsidRPr="00330B46"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  <w:lang w:val="en-US"/>
        </w:rPr>
        <w:t>pdf</w:t>
      </w:r>
      <w:proofErr w:type="spellEnd"/>
      <w:r w:rsidRPr="00330B46">
        <w:rPr>
          <w:sz w:val="30"/>
          <w:szCs w:val="30"/>
        </w:rPr>
        <w:t xml:space="preserve"> (</w:t>
      </w:r>
      <w:r w:rsidR="00151FEE">
        <w:rPr>
          <w:sz w:val="30"/>
          <w:szCs w:val="30"/>
        </w:rPr>
        <w:t>предпочтительно).</w:t>
      </w:r>
      <w:r>
        <w:rPr>
          <w:sz w:val="30"/>
          <w:szCs w:val="30"/>
        </w:rPr>
        <w:t xml:space="preserve"> Использование архиваторов не допускается. </w:t>
      </w:r>
      <w:r w:rsidR="008E2BFF">
        <w:rPr>
          <w:sz w:val="30"/>
          <w:szCs w:val="30"/>
        </w:rPr>
        <w:t>Итоговый о</w:t>
      </w:r>
      <w:r>
        <w:rPr>
          <w:sz w:val="30"/>
          <w:szCs w:val="30"/>
        </w:rPr>
        <w:t xml:space="preserve">тчет должен содержать все выполненные задания. </w:t>
      </w:r>
      <w:r w:rsidR="004D2489" w:rsidRPr="00C93D3E">
        <w:rPr>
          <w:sz w:val="30"/>
          <w:szCs w:val="30"/>
        </w:rPr>
        <w:t xml:space="preserve">Оформление </w:t>
      </w:r>
      <w:r w:rsidR="005907A7">
        <w:rPr>
          <w:sz w:val="30"/>
          <w:szCs w:val="30"/>
        </w:rPr>
        <w:t>отчетов</w:t>
      </w:r>
      <w:r w:rsidR="004D2489" w:rsidRPr="00C93D3E">
        <w:rPr>
          <w:sz w:val="30"/>
          <w:szCs w:val="30"/>
        </w:rPr>
        <w:t xml:space="preserve"> с применением или без применения программных средств никак не влияет на оценку.</w:t>
      </w:r>
    </w:p>
    <w:p w:rsidR="004D2489" w:rsidRPr="00C93D3E" w:rsidRDefault="005C6B68" w:rsidP="00480664">
      <w:pPr>
        <w:spacing w:line="276" w:lineRule="auto"/>
        <w:ind w:firstLine="709"/>
        <w:jc w:val="both"/>
        <w:rPr>
          <w:sz w:val="30"/>
          <w:szCs w:val="30"/>
        </w:rPr>
      </w:pPr>
      <w:r w:rsidRPr="00C93D3E">
        <w:rPr>
          <w:sz w:val="30"/>
          <w:szCs w:val="30"/>
        </w:rPr>
        <w:t>По желанию студента, ему, для использования при оформлении отчетов, могут быть предоставлены файлы в формат</w:t>
      </w:r>
      <w:r>
        <w:rPr>
          <w:sz w:val="30"/>
          <w:szCs w:val="30"/>
        </w:rPr>
        <w:t>е</w:t>
      </w:r>
      <w:r w:rsidRPr="00C93D3E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MS</w:t>
      </w:r>
      <w:r w:rsidRPr="005C6B68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Visio</w:t>
      </w:r>
      <w:r w:rsidRPr="005C6B68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и </w:t>
      </w:r>
      <w:r w:rsidRPr="00C93D3E">
        <w:rPr>
          <w:sz w:val="30"/>
          <w:szCs w:val="30"/>
          <w:lang w:val="en-US"/>
        </w:rPr>
        <w:t>JPG</w:t>
      </w:r>
      <w:r>
        <w:rPr>
          <w:sz w:val="30"/>
          <w:szCs w:val="30"/>
        </w:rPr>
        <w:t xml:space="preserve">: </w:t>
      </w:r>
    </w:p>
    <w:p w:rsidR="004D2489" w:rsidRPr="00C93D3E" w:rsidRDefault="004D2489" w:rsidP="00480664">
      <w:pPr>
        <w:numPr>
          <w:ilvl w:val="0"/>
          <w:numId w:val="18"/>
        </w:numPr>
        <w:spacing w:line="276" w:lineRule="auto"/>
        <w:ind w:left="993"/>
        <w:jc w:val="both"/>
        <w:rPr>
          <w:sz w:val="30"/>
          <w:szCs w:val="30"/>
        </w:rPr>
      </w:pPr>
      <w:r w:rsidRPr="00C93D3E">
        <w:rPr>
          <w:sz w:val="30"/>
          <w:szCs w:val="30"/>
        </w:rPr>
        <w:t xml:space="preserve">графические изображения зон подключения в формате </w:t>
      </w:r>
      <w:r w:rsidR="0018139F" w:rsidRPr="00C93D3E">
        <w:rPr>
          <w:sz w:val="30"/>
          <w:szCs w:val="30"/>
          <w:lang w:val="en-US"/>
        </w:rPr>
        <w:t>JPG</w:t>
      </w:r>
      <w:r w:rsidRPr="00C93D3E">
        <w:rPr>
          <w:sz w:val="30"/>
          <w:szCs w:val="30"/>
        </w:rPr>
        <w:t xml:space="preserve"> (файлы </w:t>
      </w:r>
      <w:r w:rsidRPr="00C93D3E">
        <w:rPr>
          <w:sz w:val="30"/>
          <w:szCs w:val="30"/>
          <w:lang w:val="en-US"/>
        </w:rPr>
        <w:t>T</w:t>
      </w:r>
      <w:r w:rsidRPr="00C93D3E">
        <w:rPr>
          <w:sz w:val="30"/>
          <w:szCs w:val="30"/>
        </w:rPr>
        <w:t xml:space="preserve">-1, </w:t>
      </w:r>
      <w:r w:rsidRPr="00C93D3E">
        <w:rPr>
          <w:sz w:val="30"/>
          <w:szCs w:val="30"/>
          <w:lang w:val="en-US"/>
        </w:rPr>
        <w:t>U</w:t>
      </w:r>
      <w:r w:rsidRPr="00C93D3E">
        <w:rPr>
          <w:sz w:val="30"/>
          <w:szCs w:val="30"/>
        </w:rPr>
        <w:t xml:space="preserve">-1, </w:t>
      </w:r>
      <w:r w:rsidRPr="00C93D3E">
        <w:rPr>
          <w:sz w:val="30"/>
          <w:szCs w:val="30"/>
          <w:lang w:val="en-US"/>
        </w:rPr>
        <w:t>T</w:t>
      </w:r>
      <w:r w:rsidRPr="00C93D3E">
        <w:rPr>
          <w:sz w:val="30"/>
          <w:szCs w:val="30"/>
        </w:rPr>
        <w:t xml:space="preserve">-2, </w:t>
      </w:r>
      <w:r w:rsidRPr="00C93D3E">
        <w:rPr>
          <w:sz w:val="30"/>
          <w:szCs w:val="30"/>
          <w:lang w:val="en-US"/>
        </w:rPr>
        <w:t>U</w:t>
      </w:r>
      <w:r w:rsidRPr="00C93D3E">
        <w:rPr>
          <w:sz w:val="30"/>
          <w:szCs w:val="30"/>
        </w:rPr>
        <w:t>-2 и т.д.);</w:t>
      </w:r>
    </w:p>
    <w:p w:rsidR="004D2489" w:rsidRDefault="004D2489" w:rsidP="00480664">
      <w:pPr>
        <w:numPr>
          <w:ilvl w:val="0"/>
          <w:numId w:val="18"/>
        </w:numPr>
        <w:spacing w:line="276" w:lineRule="auto"/>
        <w:ind w:left="993"/>
        <w:jc w:val="both"/>
        <w:rPr>
          <w:sz w:val="30"/>
          <w:szCs w:val="30"/>
        </w:rPr>
      </w:pPr>
      <w:r w:rsidRPr="00C93D3E">
        <w:rPr>
          <w:sz w:val="30"/>
          <w:szCs w:val="30"/>
        </w:rPr>
        <w:t xml:space="preserve">графические изображения </w:t>
      </w:r>
      <w:r w:rsidR="00D56A40" w:rsidRPr="00C93D3E">
        <w:rPr>
          <w:sz w:val="30"/>
          <w:szCs w:val="30"/>
        </w:rPr>
        <w:t xml:space="preserve">учебного </w:t>
      </w:r>
      <w:r w:rsidRPr="00C93D3E">
        <w:rPr>
          <w:sz w:val="30"/>
          <w:szCs w:val="30"/>
        </w:rPr>
        <w:t xml:space="preserve">сетевого оборудования в формате </w:t>
      </w:r>
      <w:r w:rsidRPr="00C93D3E">
        <w:rPr>
          <w:sz w:val="30"/>
          <w:szCs w:val="30"/>
          <w:lang w:val="en-US"/>
        </w:rPr>
        <w:t>JPG</w:t>
      </w:r>
      <w:r w:rsidR="005C6B68">
        <w:rPr>
          <w:sz w:val="30"/>
          <w:szCs w:val="30"/>
        </w:rPr>
        <w:t>;</w:t>
      </w:r>
    </w:p>
    <w:p w:rsidR="005C6B68" w:rsidRPr="00C93D3E" w:rsidRDefault="005C6B68" w:rsidP="00480664">
      <w:pPr>
        <w:numPr>
          <w:ilvl w:val="0"/>
          <w:numId w:val="18"/>
        </w:numPr>
        <w:spacing w:line="276" w:lineRule="auto"/>
        <w:ind w:left="993"/>
        <w:jc w:val="both"/>
        <w:rPr>
          <w:sz w:val="30"/>
          <w:szCs w:val="30"/>
        </w:rPr>
      </w:pPr>
      <w:r w:rsidRPr="00C93D3E">
        <w:rPr>
          <w:sz w:val="30"/>
          <w:szCs w:val="30"/>
        </w:rPr>
        <w:t>графические изображения учебного сетевого оборудования в формате</w:t>
      </w:r>
      <w:r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MS</w:t>
      </w:r>
      <w:r w:rsidRPr="005C6B68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Visio</w:t>
      </w:r>
      <w:r w:rsidRPr="005C6B68">
        <w:rPr>
          <w:sz w:val="30"/>
          <w:szCs w:val="30"/>
        </w:rPr>
        <w:t>.</w:t>
      </w:r>
    </w:p>
    <w:p w:rsidR="00355334" w:rsidRDefault="00355334" w:rsidP="00F40131">
      <w:pPr>
        <w:ind w:left="993"/>
        <w:jc w:val="both"/>
        <w:rPr>
          <w:sz w:val="30"/>
          <w:szCs w:val="30"/>
        </w:rPr>
      </w:pPr>
    </w:p>
    <w:p w:rsidR="00130171" w:rsidRDefault="00130171" w:rsidP="00130171">
      <w:pPr>
        <w:spacing w:line="276" w:lineRule="auto"/>
        <w:ind w:firstLine="709"/>
        <w:jc w:val="both"/>
        <w:rPr>
          <w:sz w:val="30"/>
          <w:szCs w:val="30"/>
        </w:rPr>
      </w:pPr>
    </w:p>
    <w:p w:rsidR="00130171" w:rsidRDefault="00130171" w:rsidP="00130171">
      <w:pPr>
        <w:spacing w:line="276" w:lineRule="auto"/>
        <w:ind w:firstLine="709"/>
        <w:jc w:val="both"/>
        <w:rPr>
          <w:sz w:val="30"/>
          <w:szCs w:val="30"/>
        </w:rPr>
      </w:pPr>
    </w:p>
    <w:p w:rsidR="00130171" w:rsidRDefault="00130171" w:rsidP="00130171">
      <w:pPr>
        <w:spacing w:line="276" w:lineRule="auto"/>
        <w:ind w:firstLine="709"/>
        <w:jc w:val="both"/>
        <w:rPr>
          <w:sz w:val="30"/>
          <w:szCs w:val="30"/>
        </w:rPr>
      </w:pPr>
    </w:p>
    <w:p w:rsidR="00130171" w:rsidRPr="00130171" w:rsidRDefault="00130171" w:rsidP="00130171">
      <w:pPr>
        <w:spacing w:line="276" w:lineRule="auto"/>
        <w:ind w:firstLine="709"/>
        <w:jc w:val="both"/>
        <w:rPr>
          <w:b/>
          <w:sz w:val="30"/>
          <w:szCs w:val="30"/>
        </w:rPr>
      </w:pPr>
      <w:r w:rsidRPr="00130171">
        <w:rPr>
          <w:b/>
          <w:sz w:val="30"/>
          <w:szCs w:val="30"/>
        </w:rPr>
        <w:t>Важные правила оформления отчетов:</w:t>
      </w:r>
    </w:p>
    <w:p w:rsidR="00130171" w:rsidRDefault="00130171" w:rsidP="00130171">
      <w:pPr>
        <w:spacing w:line="276" w:lineRule="auto"/>
        <w:ind w:firstLine="709"/>
        <w:jc w:val="both"/>
        <w:rPr>
          <w:sz w:val="30"/>
          <w:szCs w:val="30"/>
        </w:rPr>
      </w:pPr>
    </w:p>
    <w:p w:rsidR="00555594" w:rsidRPr="00130171" w:rsidRDefault="00555594" w:rsidP="00130171">
      <w:pPr>
        <w:spacing w:line="276" w:lineRule="auto"/>
        <w:ind w:firstLine="709"/>
        <w:jc w:val="both"/>
        <w:rPr>
          <w:b/>
          <w:sz w:val="28"/>
          <w:szCs w:val="28"/>
        </w:rPr>
      </w:pPr>
      <w:r>
        <w:rPr>
          <w:sz w:val="30"/>
          <w:szCs w:val="30"/>
        </w:rPr>
        <w:t xml:space="preserve">При отправке отчетов по электронной почте использовать адрес: </w:t>
      </w:r>
      <w:hyperlink r:id="rId8" w:history="1">
        <w:r w:rsidRPr="00130171">
          <w:rPr>
            <w:b/>
            <w:sz w:val="28"/>
            <w:szCs w:val="28"/>
          </w:rPr>
          <w:t>RybintsevVO@mail.ru</w:t>
        </w:r>
      </w:hyperlink>
    </w:p>
    <w:p w:rsidR="00555594" w:rsidRDefault="00555594" w:rsidP="00130171">
      <w:pPr>
        <w:spacing w:line="27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Убедительная просьба не использовать по</w:t>
      </w:r>
      <w:r w:rsidR="00130171">
        <w:rPr>
          <w:sz w:val="30"/>
          <w:szCs w:val="30"/>
        </w:rPr>
        <w:t>ч</w:t>
      </w:r>
      <w:r>
        <w:rPr>
          <w:sz w:val="30"/>
          <w:szCs w:val="30"/>
        </w:rPr>
        <w:t>ту МЭИ!</w:t>
      </w:r>
    </w:p>
    <w:p w:rsidR="00555594" w:rsidRDefault="00555594" w:rsidP="00130171">
      <w:pPr>
        <w:spacing w:line="276" w:lineRule="auto"/>
        <w:ind w:firstLine="709"/>
        <w:jc w:val="both"/>
        <w:rPr>
          <w:sz w:val="30"/>
          <w:szCs w:val="30"/>
        </w:rPr>
      </w:pPr>
    </w:p>
    <w:p w:rsidR="00555594" w:rsidRDefault="00555594" w:rsidP="00130171">
      <w:pPr>
        <w:spacing w:line="27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теме письма </w:t>
      </w:r>
      <w:r w:rsidR="008E2BFF" w:rsidRPr="005C6B68">
        <w:rPr>
          <w:b/>
          <w:sz w:val="30"/>
          <w:szCs w:val="30"/>
        </w:rPr>
        <w:t>обязательно</w:t>
      </w:r>
      <w:r w:rsidR="008E2BFF">
        <w:rPr>
          <w:sz w:val="30"/>
          <w:szCs w:val="30"/>
        </w:rPr>
        <w:t xml:space="preserve"> </w:t>
      </w:r>
      <w:r>
        <w:rPr>
          <w:sz w:val="30"/>
          <w:szCs w:val="30"/>
        </w:rPr>
        <w:t>указывать фамилию, номер группы и номера выполненных заданий.</w:t>
      </w:r>
    </w:p>
    <w:p w:rsidR="00555594" w:rsidRDefault="00555594" w:rsidP="00130171">
      <w:pPr>
        <w:spacing w:line="27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Пример:  Иванов И.И. А-07-2</w:t>
      </w:r>
      <w:r w:rsidR="004D0F70" w:rsidRPr="004D0F70">
        <w:rPr>
          <w:sz w:val="30"/>
          <w:szCs w:val="30"/>
        </w:rPr>
        <w:t>1</w:t>
      </w:r>
      <w:r>
        <w:rPr>
          <w:sz w:val="30"/>
          <w:szCs w:val="30"/>
        </w:rPr>
        <w:t xml:space="preserve"> Задания 1, 2</w:t>
      </w:r>
    </w:p>
    <w:p w:rsidR="00555594" w:rsidRDefault="00555594" w:rsidP="00130171">
      <w:pPr>
        <w:spacing w:line="276" w:lineRule="auto"/>
        <w:ind w:firstLine="709"/>
        <w:jc w:val="both"/>
        <w:rPr>
          <w:sz w:val="30"/>
          <w:szCs w:val="30"/>
        </w:rPr>
      </w:pPr>
    </w:p>
    <w:p w:rsidR="00555594" w:rsidRDefault="00555594" w:rsidP="00130171">
      <w:pPr>
        <w:spacing w:line="27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При отправке результатов выполнения очередного задания </w:t>
      </w:r>
      <w:r w:rsidRPr="005C6B68">
        <w:rPr>
          <w:b/>
          <w:sz w:val="30"/>
          <w:szCs w:val="30"/>
        </w:rPr>
        <w:t>обязательно</w:t>
      </w:r>
      <w:r>
        <w:rPr>
          <w:sz w:val="30"/>
          <w:szCs w:val="30"/>
        </w:rPr>
        <w:t xml:space="preserve"> посылать все предыдущие! Итоговый </w:t>
      </w:r>
      <w:r w:rsidR="00130171">
        <w:rPr>
          <w:sz w:val="30"/>
          <w:szCs w:val="30"/>
        </w:rPr>
        <w:t>отче</w:t>
      </w:r>
      <w:r>
        <w:rPr>
          <w:sz w:val="30"/>
          <w:szCs w:val="30"/>
        </w:rPr>
        <w:t>т должен содержать все выполненные задания.</w:t>
      </w:r>
    </w:p>
    <w:p w:rsidR="00555594" w:rsidRDefault="00555594" w:rsidP="00130171">
      <w:pPr>
        <w:spacing w:line="276" w:lineRule="auto"/>
        <w:ind w:firstLine="709"/>
        <w:jc w:val="both"/>
        <w:rPr>
          <w:sz w:val="30"/>
          <w:szCs w:val="30"/>
        </w:rPr>
      </w:pPr>
    </w:p>
    <w:p w:rsidR="00555594" w:rsidRDefault="00130171" w:rsidP="00130171">
      <w:pPr>
        <w:spacing w:line="27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При многократной отправк</w:t>
      </w:r>
      <w:r w:rsidR="005C6B68">
        <w:rPr>
          <w:sz w:val="30"/>
          <w:szCs w:val="30"/>
        </w:rPr>
        <w:t xml:space="preserve">е отчетов в процессе доработки  </w:t>
      </w:r>
      <w:r w:rsidR="005C6B68" w:rsidRPr="005C6B68">
        <w:rPr>
          <w:b/>
          <w:sz w:val="30"/>
          <w:szCs w:val="30"/>
        </w:rPr>
        <w:t>обязательно</w:t>
      </w:r>
      <w:r>
        <w:rPr>
          <w:sz w:val="30"/>
          <w:szCs w:val="30"/>
        </w:rPr>
        <w:t xml:space="preserve"> сохранять всю предыдущую переписку!</w:t>
      </w:r>
    </w:p>
    <w:p w:rsidR="00F40131" w:rsidRDefault="00F40131" w:rsidP="00F40131">
      <w:pPr>
        <w:ind w:left="993"/>
        <w:jc w:val="both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F40131" w:rsidRDefault="00F40131" w:rsidP="00F40131">
      <w:pPr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Задание</w:t>
      </w:r>
      <w:r w:rsidR="00C93D3E" w:rsidRPr="00C93D3E">
        <w:rPr>
          <w:b/>
          <w:sz w:val="30"/>
          <w:szCs w:val="30"/>
        </w:rPr>
        <w:t xml:space="preserve"> 1</w:t>
      </w:r>
    </w:p>
    <w:p w:rsidR="00C07AD1" w:rsidRDefault="00C07AD1" w:rsidP="00F40131">
      <w:pPr>
        <w:rPr>
          <w:b/>
          <w:sz w:val="30"/>
          <w:szCs w:val="30"/>
        </w:rPr>
      </w:pPr>
    </w:p>
    <w:p w:rsidR="00424FBC" w:rsidRPr="00F40131" w:rsidRDefault="00424FBC" w:rsidP="00F40131">
      <w:pPr>
        <w:rPr>
          <w:b/>
          <w:sz w:val="30"/>
          <w:szCs w:val="30"/>
        </w:rPr>
      </w:pPr>
      <w:r w:rsidRPr="00F40131">
        <w:rPr>
          <w:b/>
          <w:sz w:val="30"/>
          <w:szCs w:val="30"/>
        </w:rPr>
        <w:t xml:space="preserve">Разработка структурированной кабельной </w:t>
      </w:r>
      <w:r w:rsidR="009B15C8" w:rsidRPr="00F40131">
        <w:rPr>
          <w:b/>
          <w:sz w:val="30"/>
          <w:szCs w:val="30"/>
        </w:rPr>
        <w:t>системы</w:t>
      </w:r>
      <w:r w:rsidR="00867E2A" w:rsidRPr="00F40131">
        <w:rPr>
          <w:b/>
          <w:sz w:val="30"/>
          <w:szCs w:val="30"/>
        </w:rPr>
        <w:t xml:space="preserve"> этажа</w:t>
      </w:r>
      <w:r w:rsidR="00E63573" w:rsidRPr="00F40131">
        <w:rPr>
          <w:b/>
          <w:sz w:val="30"/>
          <w:szCs w:val="30"/>
        </w:rPr>
        <w:t xml:space="preserve"> здания</w:t>
      </w:r>
    </w:p>
    <w:p w:rsidR="00F40131" w:rsidRPr="00C93D3E" w:rsidRDefault="00F40131" w:rsidP="00F40131">
      <w:pPr>
        <w:rPr>
          <w:sz w:val="30"/>
          <w:szCs w:val="30"/>
        </w:rPr>
      </w:pPr>
    </w:p>
    <w:p w:rsidR="00775813" w:rsidRDefault="00775813" w:rsidP="00480664">
      <w:pPr>
        <w:spacing w:line="276" w:lineRule="auto"/>
        <w:jc w:val="both"/>
        <w:rPr>
          <w:sz w:val="30"/>
          <w:szCs w:val="30"/>
        </w:rPr>
      </w:pPr>
      <w:r w:rsidRPr="00C93D3E">
        <w:rPr>
          <w:sz w:val="30"/>
          <w:szCs w:val="30"/>
          <w:u w:val="single"/>
        </w:rPr>
        <w:t>Цель</w:t>
      </w:r>
      <w:r w:rsidR="00F40131">
        <w:rPr>
          <w:sz w:val="30"/>
          <w:szCs w:val="30"/>
          <w:u w:val="single"/>
        </w:rPr>
        <w:t xml:space="preserve"> задания</w:t>
      </w:r>
      <w:r w:rsidRPr="00C93D3E">
        <w:rPr>
          <w:sz w:val="30"/>
          <w:szCs w:val="30"/>
        </w:rPr>
        <w:t xml:space="preserve">: </w:t>
      </w:r>
      <w:r w:rsidR="00107EBC" w:rsidRPr="00C93D3E">
        <w:rPr>
          <w:sz w:val="30"/>
          <w:szCs w:val="30"/>
        </w:rPr>
        <w:t>формирование навыков</w:t>
      </w:r>
      <w:r w:rsidRPr="00C93D3E">
        <w:rPr>
          <w:sz w:val="30"/>
          <w:szCs w:val="30"/>
        </w:rPr>
        <w:t xml:space="preserve"> разработки </w:t>
      </w:r>
      <w:r w:rsidR="00D60DB8" w:rsidRPr="00C93D3E">
        <w:rPr>
          <w:sz w:val="30"/>
          <w:szCs w:val="30"/>
        </w:rPr>
        <w:t>структурированной кабельной системы (СКС) этажа здания</w:t>
      </w:r>
      <w:r w:rsidR="007058AA" w:rsidRPr="00C93D3E">
        <w:rPr>
          <w:sz w:val="30"/>
          <w:szCs w:val="30"/>
        </w:rPr>
        <w:t xml:space="preserve"> </w:t>
      </w:r>
      <w:r w:rsidRPr="00C93D3E">
        <w:rPr>
          <w:sz w:val="30"/>
          <w:szCs w:val="30"/>
        </w:rPr>
        <w:t xml:space="preserve">и оформления </w:t>
      </w:r>
      <w:r w:rsidR="007058AA" w:rsidRPr="00C93D3E">
        <w:rPr>
          <w:sz w:val="30"/>
          <w:szCs w:val="30"/>
        </w:rPr>
        <w:t xml:space="preserve">соответствующей </w:t>
      </w:r>
      <w:r w:rsidR="00107EBC" w:rsidRPr="00C93D3E">
        <w:rPr>
          <w:sz w:val="30"/>
          <w:szCs w:val="30"/>
        </w:rPr>
        <w:t xml:space="preserve">эксплуатационной </w:t>
      </w:r>
      <w:r w:rsidRPr="00C93D3E">
        <w:rPr>
          <w:sz w:val="30"/>
          <w:szCs w:val="30"/>
        </w:rPr>
        <w:t>документации.</w:t>
      </w:r>
    </w:p>
    <w:p w:rsidR="006B4611" w:rsidRDefault="006B4611" w:rsidP="00F40131">
      <w:pPr>
        <w:jc w:val="both"/>
        <w:rPr>
          <w:sz w:val="30"/>
          <w:szCs w:val="30"/>
        </w:rPr>
      </w:pPr>
    </w:p>
    <w:p w:rsidR="006B4611" w:rsidRPr="006B4611" w:rsidRDefault="006B4611" w:rsidP="00F40131">
      <w:pPr>
        <w:jc w:val="both"/>
        <w:rPr>
          <w:b/>
          <w:sz w:val="30"/>
          <w:szCs w:val="30"/>
        </w:rPr>
      </w:pPr>
      <w:r w:rsidRPr="006B4611">
        <w:rPr>
          <w:b/>
          <w:sz w:val="30"/>
          <w:szCs w:val="30"/>
        </w:rPr>
        <w:t>Постановка задачи</w:t>
      </w:r>
    </w:p>
    <w:p w:rsidR="006B4611" w:rsidRDefault="006B4611" w:rsidP="00F40131">
      <w:pPr>
        <w:jc w:val="both"/>
        <w:rPr>
          <w:sz w:val="30"/>
          <w:szCs w:val="30"/>
        </w:rPr>
      </w:pPr>
    </w:p>
    <w:p w:rsidR="006B4611" w:rsidRDefault="00241529" w:rsidP="00480664">
      <w:pPr>
        <w:spacing w:line="276" w:lineRule="auto"/>
        <w:ind w:firstLine="720"/>
        <w:jc w:val="both"/>
        <w:rPr>
          <w:sz w:val="30"/>
          <w:szCs w:val="30"/>
        </w:rPr>
      </w:pPr>
      <w:r w:rsidRPr="004213CD">
        <w:rPr>
          <w:sz w:val="30"/>
          <w:szCs w:val="30"/>
        </w:rPr>
        <w:t>Изучив соответствующие разделы курса лекций и рекомендованную литературу</w:t>
      </w:r>
      <w:r>
        <w:rPr>
          <w:sz w:val="30"/>
          <w:szCs w:val="30"/>
        </w:rPr>
        <w:t>,</w:t>
      </w:r>
      <w:r w:rsidRPr="00C93D3E">
        <w:rPr>
          <w:sz w:val="30"/>
          <w:szCs w:val="30"/>
        </w:rPr>
        <w:t xml:space="preserve"> </w:t>
      </w:r>
      <w:r>
        <w:rPr>
          <w:sz w:val="30"/>
          <w:szCs w:val="30"/>
        </w:rPr>
        <w:t>в</w:t>
      </w:r>
      <w:r w:rsidR="006B4611" w:rsidRPr="00C93D3E">
        <w:rPr>
          <w:sz w:val="30"/>
          <w:szCs w:val="30"/>
        </w:rPr>
        <w:t xml:space="preserve"> соответствии с вариантом задания (</w:t>
      </w:r>
      <w:proofErr w:type="gramStart"/>
      <w:r w:rsidR="006B4611" w:rsidRPr="00C93D3E">
        <w:rPr>
          <w:sz w:val="30"/>
          <w:szCs w:val="30"/>
        </w:rPr>
        <w:t>см</w:t>
      </w:r>
      <w:proofErr w:type="gramEnd"/>
      <w:r w:rsidR="006B4611" w:rsidRPr="00C93D3E">
        <w:rPr>
          <w:sz w:val="30"/>
          <w:szCs w:val="30"/>
        </w:rPr>
        <w:t>. Приложение 1) и установленной в задании конфигурацией зон подключения пользователей на плане этаже (см. Приложение 2)</w:t>
      </w:r>
      <w:r w:rsidR="006B4611">
        <w:rPr>
          <w:sz w:val="30"/>
          <w:szCs w:val="30"/>
        </w:rPr>
        <w:t xml:space="preserve"> разработать СКС на витой паре категории 5е, удовлетворяющую исходным данным.</w:t>
      </w:r>
    </w:p>
    <w:p w:rsidR="00941932" w:rsidRPr="00C93D3E" w:rsidRDefault="00941932" w:rsidP="00941932">
      <w:pPr>
        <w:jc w:val="both"/>
        <w:rPr>
          <w:sz w:val="30"/>
          <w:szCs w:val="30"/>
        </w:rPr>
      </w:pPr>
    </w:p>
    <w:p w:rsidR="00867E2A" w:rsidRPr="00C93D3E" w:rsidRDefault="00825B36" w:rsidP="00F40131">
      <w:pPr>
        <w:rPr>
          <w:b/>
          <w:sz w:val="30"/>
          <w:szCs w:val="30"/>
        </w:rPr>
      </w:pPr>
      <w:r>
        <w:rPr>
          <w:b/>
          <w:sz w:val="30"/>
          <w:szCs w:val="30"/>
        </w:rPr>
        <w:t>Пордок</w:t>
      </w:r>
      <w:r w:rsidR="00F40131">
        <w:rPr>
          <w:b/>
          <w:sz w:val="30"/>
          <w:szCs w:val="30"/>
        </w:rPr>
        <w:t xml:space="preserve"> выполнения задания:</w:t>
      </w:r>
    </w:p>
    <w:p w:rsidR="00C93D3E" w:rsidRDefault="00C93D3E" w:rsidP="00C93D3E">
      <w:pPr>
        <w:ind w:left="709"/>
        <w:jc w:val="both"/>
        <w:rPr>
          <w:sz w:val="30"/>
          <w:szCs w:val="30"/>
        </w:rPr>
      </w:pPr>
    </w:p>
    <w:p w:rsidR="00867E2A" w:rsidRPr="00C93D3E" w:rsidRDefault="006B4611" w:rsidP="00480664">
      <w:pPr>
        <w:numPr>
          <w:ilvl w:val="0"/>
          <w:numId w:val="36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>О</w:t>
      </w:r>
      <w:r w:rsidR="00867E2A" w:rsidRPr="00C93D3E">
        <w:rPr>
          <w:sz w:val="30"/>
          <w:szCs w:val="30"/>
        </w:rPr>
        <w:t xml:space="preserve">существить выбор </w:t>
      </w:r>
      <w:r w:rsidR="00F40131">
        <w:rPr>
          <w:sz w:val="30"/>
          <w:szCs w:val="30"/>
        </w:rPr>
        <w:t xml:space="preserve">не менее двух </w:t>
      </w:r>
      <w:r w:rsidR="00867E2A" w:rsidRPr="00C93D3E">
        <w:rPr>
          <w:sz w:val="30"/>
          <w:szCs w:val="30"/>
        </w:rPr>
        <w:t xml:space="preserve"> центров коммутации и мест их расположения</w:t>
      </w:r>
      <w:r w:rsidR="00BD1DAC">
        <w:rPr>
          <w:sz w:val="30"/>
          <w:szCs w:val="30"/>
        </w:rPr>
        <w:t xml:space="preserve"> на плане этажа</w:t>
      </w:r>
      <w:r w:rsidR="00867E2A" w:rsidRPr="00C93D3E">
        <w:rPr>
          <w:sz w:val="30"/>
          <w:szCs w:val="30"/>
        </w:rPr>
        <w:t>. Центры коммутации обозначить буквами</w:t>
      </w:r>
      <w:proofErr w:type="gramStart"/>
      <w:r w:rsidR="00867E2A" w:rsidRPr="00C93D3E">
        <w:rPr>
          <w:sz w:val="30"/>
          <w:szCs w:val="30"/>
        </w:rPr>
        <w:t xml:space="preserve"> А</w:t>
      </w:r>
      <w:proofErr w:type="gramEnd"/>
      <w:r w:rsidR="00867E2A" w:rsidRPr="00C93D3E">
        <w:rPr>
          <w:sz w:val="30"/>
          <w:szCs w:val="30"/>
        </w:rPr>
        <w:t>, В, С и т.д.</w:t>
      </w:r>
    </w:p>
    <w:p w:rsidR="00F86F63" w:rsidRPr="00C93D3E" w:rsidRDefault="00F86F63" w:rsidP="00480664">
      <w:pPr>
        <w:numPr>
          <w:ilvl w:val="0"/>
          <w:numId w:val="36"/>
        </w:numPr>
        <w:spacing w:line="276" w:lineRule="auto"/>
        <w:jc w:val="both"/>
        <w:rPr>
          <w:sz w:val="30"/>
          <w:szCs w:val="30"/>
        </w:rPr>
      </w:pPr>
      <w:r w:rsidRPr="00C93D3E">
        <w:rPr>
          <w:sz w:val="30"/>
          <w:szCs w:val="30"/>
        </w:rPr>
        <w:t xml:space="preserve">Определить число коммутационных панелей (24 порта </w:t>
      </w:r>
      <w:r w:rsidRPr="00C93D3E">
        <w:rPr>
          <w:sz w:val="30"/>
          <w:szCs w:val="30"/>
          <w:lang w:val="en-US"/>
        </w:rPr>
        <w:t>RJ</w:t>
      </w:r>
      <w:r w:rsidRPr="00C93D3E">
        <w:rPr>
          <w:sz w:val="30"/>
          <w:szCs w:val="30"/>
        </w:rPr>
        <w:t xml:space="preserve">45 на панель) в каждом  центре коммутации и присвоить им идентификаторы </w:t>
      </w:r>
      <w:r w:rsidRPr="00C93D3E">
        <w:rPr>
          <w:sz w:val="30"/>
          <w:szCs w:val="30"/>
          <w:lang w:val="en-US"/>
        </w:rPr>
        <w:t>A</w:t>
      </w:r>
      <w:r w:rsidRPr="00C93D3E">
        <w:rPr>
          <w:sz w:val="30"/>
          <w:szCs w:val="30"/>
        </w:rPr>
        <w:t xml:space="preserve">01, </w:t>
      </w:r>
      <w:r w:rsidRPr="00C93D3E">
        <w:rPr>
          <w:sz w:val="30"/>
          <w:szCs w:val="30"/>
          <w:lang w:val="en-US"/>
        </w:rPr>
        <w:t>A</w:t>
      </w:r>
      <w:r w:rsidRPr="00C93D3E">
        <w:rPr>
          <w:sz w:val="30"/>
          <w:szCs w:val="30"/>
        </w:rPr>
        <w:t xml:space="preserve">02, </w:t>
      </w:r>
      <w:r w:rsidRPr="00C93D3E">
        <w:rPr>
          <w:sz w:val="30"/>
          <w:szCs w:val="30"/>
          <w:lang w:val="en-US"/>
        </w:rPr>
        <w:t>A</w:t>
      </w:r>
      <w:r w:rsidRPr="00C93D3E">
        <w:rPr>
          <w:sz w:val="30"/>
          <w:szCs w:val="30"/>
        </w:rPr>
        <w:t xml:space="preserve">03, </w:t>
      </w:r>
      <w:r w:rsidRPr="00C93D3E">
        <w:rPr>
          <w:sz w:val="30"/>
          <w:szCs w:val="30"/>
          <w:lang w:val="en-US"/>
        </w:rPr>
        <w:t>B</w:t>
      </w:r>
      <w:r w:rsidRPr="00C93D3E">
        <w:rPr>
          <w:sz w:val="30"/>
          <w:szCs w:val="30"/>
        </w:rPr>
        <w:t>01, В02 и т. д., где буква соответствует центру коммутации и число – порядковому номеру коммутационной панели в этом центре.</w:t>
      </w:r>
    </w:p>
    <w:p w:rsidR="00F86F63" w:rsidRPr="00C93D3E" w:rsidRDefault="00F86F63" w:rsidP="00480664">
      <w:pPr>
        <w:numPr>
          <w:ilvl w:val="0"/>
          <w:numId w:val="36"/>
        </w:numPr>
        <w:spacing w:line="276" w:lineRule="auto"/>
        <w:jc w:val="both"/>
        <w:rPr>
          <w:sz w:val="30"/>
          <w:szCs w:val="30"/>
        </w:rPr>
      </w:pPr>
      <w:r w:rsidRPr="00C93D3E">
        <w:rPr>
          <w:sz w:val="30"/>
          <w:szCs w:val="30"/>
        </w:rPr>
        <w:t xml:space="preserve">Равномерно распределить необходимое </w:t>
      </w:r>
      <w:r w:rsidR="00931B3E" w:rsidRPr="00C93D3E">
        <w:rPr>
          <w:sz w:val="30"/>
          <w:szCs w:val="30"/>
        </w:rPr>
        <w:t>для выполнения задания</w:t>
      </w:r>
      <w:r w:rsidRPr="00C93D3E">
        <w:rPr>
          <w:sz w:val="30"/>
          <w:szCs w:val="30"/>
        </w:rPr>
        <w:t xml:space="preserve"> число точек подключения пользователей (розеток </w:t>
      </w:r>
      <w:r w:rsidRPr="00C93D3E">
        <w:rPr>
          <w:sz w:val="30"/>
          <w:szCs w:val="30"/>
          <w:lang w:val="en-US"/>
        </w:rPr>
        <w:t>RJ</w:t>
      </w:r>
      <w:r w:rsidRPr="00C93D3E">
        <w:rPr>
          <w:sz w:val="30"/>
          <w:szCs w:val="30"/>
        </w:rPr>
        <w:t xml:space="preserve">45) по зонам подключения, и присвоить им идентификаторы, состоящие из буквы </w:t>
      </w:r>
      <w:r w:rsidRPr="00C93D3E">
        <w:rPr>
          <w:sz w:val="30"/>
          <w:szCs w:val="30"/>
          <w:lang w:val="en-US"/>
        </w:rPr>
        <w:t>S</w:t>
      </w:r>
      <w:r w:rsidRPr="00C93D3E">
        <w:rPr>
          <w:sz w:val="30"/>
          <w:szCs w:val="30"/>
        </w:rPr>
        <w:t xml:space="preserve"> (</w:t>
      </w:r>
      <w:r w:rsidRPr="00C93D3E">
        <w:rPr>
          <w:sz w:val="30"/>
          <w:szCs w:val="30"/>
          <w:lang w:val="en-US"/>
        </w:rPr>
        <w:t>Socket</w:t>
      </w:r>
      <w:r w:rsidRPr="00C93D3E">
        <w:rPr>
          <w:sz w:val="30"/>
          <w:szCs w:val="30"/>
        </w:rPr>
        <w:t xml:space="preserve">), идентификатора зоны подключения и номера розетки в этой зоне. Например, идентификатор </w:t>
      </w:r>
      <w:r w:rsidRPr="00C93D3E">
        <w:rPr>
          <w:sz w:val="30"/>
          <w:szCs w:val="30"/>
          <w:lang w:val="en-US"/>
        </w:rPr>
        <w:t>S</w:t>
      </w:r>
      <w:r w:rsidRPr="00C93D3E">
        <w:rPr>
          <w:sz w:val="30"/>
          <w:szCs w:val="30"/>
        </w:rPr>
        <w:t xml:space="preserve">-03-10 </w:t>
      </w:r>
      <w:r w:rsidR="00931B3E" w:rsidRPr="00C93D3E">
        <w:rPr>
          <w:sz w:val="30"/>
          <w:szCs w:val="30"/>
        </w:rPr>
        <w:t>соответствует</w:t>
      </w:r>
      <w:r w:rsidRPr="00C93D3E">
        <w:rPr>
          <w:sz w:val="30"/>
          <w:szCs w:val="30"/>
        </w:rPr>
        <w:t xml:space="preserve"> розетк</w:t>
      </w:r>
      <w:r w:rsidR="00931B3E" w:rsidRPr="00C93D3E">
        <w:rPr>
          <w:sz w:val="30"/>
          <w:szCs w:val="30"/>
        </w:rPr>
        <w:t>е</w:t>
      </w:r>
      <w:r w:rsidRPr="00C93D3E">
        <w:rPr>
          <w:sz w:val="30"/>
          <w:szCs w:val="30"/>
        </w:rPr>
        <w:t xml:space="preserve"> </w:t>
      </w:r>
      <w:r w:rsidRPr="00C93D3E">
        <w:rPr>
          <w:sz w:val="30"/>
          <w:szCs w:val="30"/>
          <w:lang w:val="en-US"/>
        </w:rPr>
        <w:t>RJ</w:t>
      </w:r>
      <w:r w:rsidRPr="00C93D3E">
        <w:rPr>
          <w:sz w:val="30"/>
          <w:szCs w:val="30"/>
        </w:rPr>
        <w:t>45</w:t>
      </w:r>
      <w:r w:rsidR="00931B3E" w:rsidRPr="00C93D3E">
        <w:rPr>
          <w:sz w:val="30"/>
          <w:szCs w:val="30"/>
        </w:rPr>
        <w:t>, расположенной</w:t>
      </w:r>
      <w:r w:rsidRPr="00C93D3E">
        <w:rPr>
          <w:sz w:val="30"/>
          <w:szCs w:val="30"/>
        </w:rPr>
        <w:t xml:space="preserve"> в зоне подключения 3 </w:t>
      </w:r>
      <w:r w:rsidR="00931B3E" w:rsidRPr="00C93D3E">
        <w:rPr>
          <w:sz w:val="30"/>
          <w:szCs w:val="30"/>
        </w:rPr>
        <w:t>и имеющей</w:t>
      </w:r>
      <w:r w:rsidR="0090367C" w:rsidRPr="00C93D3E">
        <w:rPr>
          <w:sz w:val="30"/>
          <w:szCs w:val="30"/>
        </w:rPr>
        <w:t xml:space="preserve"> порядковый</w:t>
      </w:r>
      <w:r w:rsidRPr="00C93D3E">
        <w:rPr>
          <w:sz w:val="30"/>
          <w:szCs w:val="30"/>
        </w:rPr>
        <w:t xml:space="preserve"> номер 10.</w:t>
      </w:r>
    </w:p>
    <w:p w:rsidR="004D2489" w:rsidRPr="00C93D3E" w:rsidRDefault="00561EC9" w:rsidP="00480664">
      <w:pPr>
        <w:numPr>
          <w:ilvl w:val="0"/>
          <w:numId w:val="36"/>
        </w:numPr>
        <w:spacing w:line="276" w:lineRule="auto"/>
        <w:jc w:val="both"/>
        <w:rPr>
          <w:sz w:val="30"/>
          <w:szCs w:val="30"/>
        </w:rPr>
      </w:pPr>
      <w:r w:rsidRPr="00C93D3E">
        <w:rPr>
          <w:sz w:val="30"/>
          <w:szCs w:val="30"/>
        </w:rPr>
        <w:t>Отобразить на плане этажа к</w:t>
      </w:r>
      <w:r w:rsidR="004D2489" w:rsidRPr="00C93D3E">
        <w:rPr>
          <w:sz w:val="30"/>
          <w:szCs w:val="30"/>
        </w:rPr>
        <w:t>абельные каналы</w:t>
      </w:r>
      <w:r w:rsidRPr="00C93D3E">
        <w:rPr>
          <w:sz w:val="30"/>
          <w:szCs w:val="30"/>
        </w:rPr>
        <w:t>. В</w:t>
      </w:r>
      <w:r w:rsidR="004D2489" w:rsidRPr="00C93D3E">
        <w:rPr>
          <w:sz w:val="30"/>
          <w:szCs w:val="30"/>
        </w:rPr>
        <w:t xml:space="preserve">нутри зон подключения располагать </w:t>
      </w:r>
      <w:r w:rsidRPr="00C93D3E">
        <w:rPr>
          <w:sz w:val="30"/>
          <w:szCs w:val="30"/>
        </w:rPr>
        <w:t xml:space="preserve">их </w:t>
      </w:r>
      <w:r w:rsidR="004D2489" w:rsidRPr="00C93D3E">
        <w:rPr>
          <w:sz w:val="30"/>
          <w:szCs w:val="30"/>
        </w:rPr>
        <w:t xml:space="preserve">строго вдоль внутренних границ </w:t>
      </w:r>
      <w:r w:rsidR="004D2489" w:rsidRPr="00C93D3E">
        <w:rPr>
          <w:sz w:val="30"/>
          <w:szCs w:val="30"/>
        </w:rPr>
        <w:lastRenderedPageBreak/>
        <w:t>соответствующей зоны. Ограничений на расположение кабельных каналов вне зо</w:t>
      </w:r>
      <w:r w:rsidRPr="00C93D3E">
        <w:rPr>
          <w:sz w:val="30"/>
          <w:szCs w:val="30"/>
        </w:rPr>
        <w:t xml:space="preserve">н подключения нет. Пример изображения кабельных каналов с точками подключения приведен на </w:t>
      </w:r>
      <w:r w:rsidR="00BB219E">
        <w:rPr>
          <w:sz w:val="30"/>
          <w:szCs w:val="30"/>
        </w:rPr>
        <w:t>р</w:t>
      </w:r>
      <w:r w:rsidRPr="00C93D3E">
        <w:rPr>
          <w:sz w:val="30"/>
          <w:szCs w:val="30"/>
        </w:rPr>
        <w:t>ис. 1.</w:t>
      </w:r>
    </w:p>
    <w:p w:rsidR="006B4611" w:rsidRPr="00480664" w:rsidRDefault="00931B3E" w:rsidP="00480664">
      <w:pPr>
        <w:numPr>
          <w:ilvl w:val="0"/>
          <w:numId w:val="36"/>
        </w:numPr>
        <w:spacing w:line="276" w:lineRule="auto"/>
        <w:jc w:val="both"/>
        <w:rPr>
          <w:sz w:val="30"/>
          <w:szCs w:val="30"/>
        </w:rPr>
      </w:pPr>
      <w:r w:rsidRPr="00C93D3E">
        <w:rPr>
          <w:sz w:val="30"/>
          <w:szCs w:val="30"/>
        </w:rPr>
        <w:t>Заполнить таблицу</w:t>
      </w:r>
      <w:r w:rsidR="00561EC9" w:rsidRPr="00C93D3E">
        <w:rPr>
          <w:sz w:val="30"/>
          <w:szCs w:val="30"/>
        </w:rPr>
        <w:t xml:space="preserve"> статических соединений СКС. Статическим соединением является соединение </w:t>
      </w:r>
      <w:r w:rsidR="00933D82" w:rsidRPr="00C93D3E">
        <w:rPr>
          <w:sz w:val="30"/>
          <w:szCs w:val="30"/>
        </w:rPr>
        <w:t xml:space="preserve">кабелем (витой парой) </w:t>
      </w:r>
      <w:r w:rsidR="00561EC9" w:rsidRPr="00C93D3E">
        <w:rPr>
          <w:sz w:val="30"/>
          <w:szCs w:val="30"/>
        </w:rPr>
        <w:t xml:space="preserve">точки подключения (розетки </w:t>
      </w:r>
      <w:r w:rsidR="00561EC9" w:rsidRPr="00C93D3E">
        <w:rPr>
          <w:sz w:val="30"/>
          <w:szCs w:val="30"/>
          <w:lang w:val="en-US"/>
        </w:rPr>
        <w:t>RJ</w:t>
      </w:r>
      <w:r w:rsidR="00561EC9" w:rsidRPr="00C93D3E">
        <w:rPr>
          <w:sz w:val="30"/>
          <w:szCs w:val="30"/>
        </w:rPr>
        <w:t xml:space="preserve">45) с портом коммутационной панели. Идентификатор порта коммутационной панели состоит из буквы </w:t>
      </w:r>
      <w:r w:rsidR="00561EC9" w:rsidRPr="00C93D3E">
        <w:rPr>
          <w:sz w:val="30"/>
          <w:szCs w:val="30"/>
          <w:lang w:val="en-US"/>
        </w:rPr>
        <w:t>P</w:t>
      </w:r>
      <w:r w:rsidR="00561EC9" w:rsidRPr="00C93D3E">
        <w:rPr>
          <w:sz w:val="30"/>
          <w:szCs w:val="30"/>
        </w:rPr>
        <w:t xml:space="preserve"> (</w:t>
      </w:r>
      <w:r w:rsidR="00561EC9" w:rsidRPr="00C93D3E">
        <w:rPr>
          <w:sz w:val="30"/>
          <w:szCs w:val="30"/>
          <w:lang w:val="en-US"/>
        </w:rPr>
        <w:t>Panel</w:t>
      </w:r>
      <w:r w:rsidR="00561EC9" w:rsidRPr="00C93D3E">
        <w:rPr>
          <w:sz w:val="30"/>
          <w:szCs w:val="30"/>
        </w:rPr>
        <w:t xml:space="preserve">), идентификатора коммутационной панели и номера порта на этой панели, т.е. идентификатор </w:t>
      </w:r>
      <w:r w:rsidR="00561EC9" w:rsidRPr="00C93D3E">
        <w:rPr>
          <w:sz w:val="30"/>
          <w:szCs w:val="30"/>
          <w:lang w:val="en-US"/>
        </w:rPr>
        <w:t>P</w:t>
      </w:r>
      <w:r w:rsidR="00561EC9" w:rsidRPr="00C93D3E">
        <w:rPr>
          <w:sz w:val="30"/>
          <w:szCs w:val="30"/>
        </w:rPr>
        <w:t>-</w:t>
      </w:r>
      <w:r w:rsidR="00561EC9" w:rsidRPr="00C93D3E">
        <w:rPr>
          <w:sz w:val="30"/>
          <w:szCs w:val="30"/>
          <w:lang w:val="en-US"/>
        </w:rPr>
        <w:t>A</w:t>
      </w:r>
      <w:r w:rsidR="00561EC9" w:rsidRPr="00C93D3E">
        <w:rPr>
          <w:sz w:val="30"/>
          <w:szCs w:val="30"/>
        </w:rPr>
        <w:t xml:space="preserve">03-10 </w:t>
      </w:r>
      <w:r w:rsidRPr="00C93D3E">
        <w:rPr>
          <w:sz w:val="30"/>
          <w:szCs w:val="30"/>
        </w:rPr>
        <w:t>соответству</w:t>
      </w:r>
      <w:r w:rsidR="00561EC9" w:rsidRPr="00C93D3E">
        <w:rPr>
          <w:sz w:val="30"/>
          <w:szCs w:val="30"/>
        </w:rPr>
        <w:t>ет порт</w:t>
      </w:r>
      <w:r w:rsidRPr="00C93D3E">
        <w:rPr>
          <w:sz w:val="30"/>
          <w:szCs w:val="30"/>
        </w:rPr>
        <w:t>у</w:t>
      </w:r>
      <w:r w:rsidR="00561EC9" w:rsidRPr="00C93D3E">
        <w:rPr>
          <w:sz w:val="30"/>
          <w:szCs w:val="30"/>
        </w:rPr>
        <w:t xml:space="preserve"> 10 на коммутационной панели 03 в центре коммутации А. Длина </w:t>
      </w:r>
      <w:r w:rsidR="00933D82" w:rsidRPr="00C93D3E">
        <w:rPr>
          <w:sz w:val="30"/>
          <w:szCs w:val="30"/>
        </w:rPr>
        <w:t xml:space="preserve">кабеля </w:t>
      </w:r>
      <w:r w:rsidR="00561EC9" w:rsidRPr="00C93D3E">
        <w:rPr>
          <w:sz w:val="30"/>
          <w:szCs w:val="30"/>
        </w:rPr>
        <w:t xml:space="preserve">каждого </w:t>
      </w:r>
      <w:r w:rsidR="00933D82" w:rsidRPr="00C93D3E">
        <w:rPr>
          <w:sz w:val="30"/>
          <w:szCs w:val="30"/>
        </w:rPr>
        <w:t xml:space="preserve">статического </w:t>
      </w:r>
      <w:r w:rsidR="00561EC9" w:rsidRPr="00C93D3E">
        <w:rPr>
          <w:sz w:val="30"/>
          <w:szCs w:val="30"/>
        </w:rPr>
        <w:t>соединения</w:t>
      </w:r>
      <w:r w:rsidR="00933D82" w:rsidRPr="00C93D3E">
        <w:rPr>
          <w:sz w:val="30"/>
          <w:szCs w:val="30"/>
        </w:rPr>
        <w:t xml:space="preserve"> определяется приближенно (с точностью до 1-го метра) исходя из общих размеров этажа, указанных в задании, и должна </w:t>
      </w:r>
      <w:proofErr w:type="gramStart"/>
      <w:r w:rsidR="00933D82" w:rsidRPr="00C93D3E">
        <w:rPr>
          <w:sz w:val="30"/>
          <w:szCs w:val="30"/>
        </w:rPr>
        <w:t>быть</w:t>
      </w:r>
      <w:proofErr w:type="gramEnd"/>
      <w:r w:rsidR="00933D82" w:rsidRPr="00C93D3E">
        <w:rPr>
          <w:sz w:val="30"/>
          <w:szCs w:val="30"/>
        </w:rPr>
        <w:t xml:space="preserve"> увеличена на 3 метра (учет прокладки кабеля по вертикали), т.е. минимальная длина кабеля статического соединения составляет 4 м</w:t>
      </w:r>
      <w:r w:rsidR="00C93D3E">
        <w:rPr>
          <w:sz w:val="30"/>
          <w:szCs w:val="30"/>
        </w:rPr>
        <w:t>етра.</w:t>
      </w:r>
      <w:r w:rsidR="00933D82" w:rsidRPr="00C93D3E">
        <w:rPr>
          <w:sz w:val="30"/>
          <w:szCs w:val="30"/>
        </w:rPr>
        <w:t xml:space="preserve"> Пример </w:t>
      </w:r>
      <w:r w:rsidR="001C4FF2">
        <w:rPr>
          <w:sz w:val="30"/>
          <w:szCs w:val="30"/>
        </w:rPr>
        <w:t xml:space="preserve">заполнения </w:t>
      </w:r>
      <w:r w:rsidR="00933D82" w:rsidRPr="00C93D3E">
        <w:rPr>
          <w:sz w:val="30"/>
          <w:szCs w:val="30"/>
        </w:rPr>
        <w:t xml:space="preserve">таблицы статических соединений приведен в </w:t>
      </w:r>
      <w:r w:rsidR="009C2AE0">
        <w:rPr>
          <w:sz w:val="30"/>
          <w:szCs w:val="30"/>
        </w:rPr>
        <w:t>т</w:t>
      </w:r>
      <w:r w:rsidR="00933D82" w:rsidRPr="00C93D3E">
        <w:rPr>
          <w:sz w:val="30"/>
          <w:szCs w:val="30"/>
        </w:rPr>
        <w:t>абл. 1</w:t>
      </w:r>
      <w:r w:rsidR="00C93D3E">
        <w:rPr>
          <w:sz w:val="30"/>
          <w:szCs w:val="30"/>
        </w:rPr>
        <w:t>.</w:t>
      </w:r>
    </w:p>
    <w:p w:rsidR="009A4C89" w:rsidRPr="00941932" w:rsidRDefault="00F40131" w:rsidP="00675B12">
      <w:pPr>
        <w:spacing w:before="120" w:after="12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386277" cy="3683000"/>
            <wp:effectExtent l="19050" t="0" r="4873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40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959" cy="3677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AE0" w:rsidRDefault="009C2AE0" w:rsidP="006B4611">
      <w:pPr>
        <w:ind w:firstLine="720"/>
        <w:jc w:val="both"/>
        <w:rPr>
          <w:sz w:val="30"/>
          <w:szCs w:val="30"/>
        </w:rPr>
      </w:pPr>
    </w:p>
    <w:p w:rsidR="009732A3" w:rsidRPr="006B4611" w:rsidRDefault="00675B12" w:rsidP="00BB219E">
      <w:pPr>
        <w:ind w:firstLine="720"/>
        <w:jc w:val="center"/>
        <w:rPr>
          <w:sz w:val="30"/>
          <w:szCs w:val="30"/>
        </w:rPr>
      </w:pPr>
      <w:r w:rsidRPr="006B4611">
        <w:rPr>
          <w:sz w:val="30"/>
          <w:szCs w:val="30"/>
        </w:rPr>
        <w:t>Рис. 1. Пример отображения точек под</w:t>
      </w:r>
      <w:r w:rsidR="006B4611" w:rsidRPr="006B4611">
        <w:rPr>
          <w:sz w:val="30"/>
          <w:szCs w:val="30"/>
        </w:rPr>
        <w:t xml:space="preserve">ключения и кабельных каналов на </w:t>
      </w:r>
      <w:r w:rsidRPr="006B4611">
        <w:rPr>
          <w:sz w:val="30"/>
          <w:szCs w:val="30"/>
        </w:rPr>
        <w:t>плане</w:t>
      </w:r>
      <w:r w:rsidR="006B4611">
        <w:rPr>
          <w:sz w:val="30"/>
          <w:szCs w:val="30"/>
        </w:rPr>
        <w:t xml:space="preserve"> этажа</w:t>
      </w:r>
    </w:p>
    <w:p w:rsidR="001C4FF2" w:rsidRDefault="001C4FF2" w:rsidP="006B4611">
      <w:pPr>
        <w:ind w:firstLine="720"/>
        <w:jc w:val="both"/>
        <w:rPr>
          <w:sz w:val="30"/>
          <w:szCs w:val="30"/>
        </w:rPr>
      </w:pPr>
    </w:p>
    <w:p w:rsidR="006B4611" w:rsidRDefault="006B4611" w:rsidP="00480664">
      <w:pPr>
        <w:pStyle w:val="6"/>
        <w:keepNext w:val="0"/>
        <w:spacing w:line="276" w:lineRule="auto"/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>Отчет</w:t>
      </w:r>
      <w:r w:rsidRPr="00C93D3E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о выполнении задания </w:t>
      </w:r>
      <w:r w:rsidRPr="00C93D3E">
        <w:rPr>
          <w:sz w:val="30"/>
          <w:szCs w:val="30"/>
        </w:rPr>
        <w:t>должен содержать:</w:t>
      </w:r>
    </w:p>
    <w:p w:rsidR="006B4611" w:rsidRPr="001C4FF2" w:rsidRDefault="006B4611" w:rsidP="00480664">
      <w:pPr>
        <w:pStyle w:val="6"/>
        <w:keepNext w:val="0"/>
        <w:numPr>
          <w:ilvl w:val="5"/>
          <w:numId w:val="35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>исходные данные для проектирования;</w:t>
      </w:r>
    </w:p>
    <w:p w:rsidR="006B4611" w:rsidRPr="00C93D3E" w:rsidRDefault="006B4611" w:rsidP="00480664">
      <w:pPr>
        <w:pStyle w:val="6"/>
        <w:keepNext w:val="0"/>
        <w:numPr>
          <w:ilvl w:val="5"/>
          <w:numId w:val="35"/>
        </w:numPr>
        <w:spacing w:line="276" w:lineRule="auto"/>
        <w:jc w:val="both"/>
        <w:rPr>
          <w:sz w:val="30"/>
          <w:szCs w:val="30"/>
        </w:rPr>
      </w:pPr>
      <w:r w:rsidRPr="00C93D3E">
        <w:rPr>
          <w:sz w:val="30"/>
          <w:szCs w:val="30"/>
        </w:rPr>
        <w:t xml:space="preserve">план этажа с отображенными на нем </w:t>
      </w:r>
      <w:r w:rsidR="00BD1DAC">
        <w:rPr>
          <w:sz w:val="30"/>
          <w:szCs w:val="30"/>
        </w:rPr>
        <w:t xml:space="preserve">центрами коммутации, </w:t>
      </w:r>
      <w:r w:rsidRPr="00C93D3E">
        <w:rPr>
          <w:sz w:val="30"/>
          <w:szCs w:val="30"/>
        </w:rPr>
        <w:t>точками подключения и кабельными каналами;</w:t>
      </w:r>
    </w:p>
    <w:p w:rsidR="009732A3" w:rsidRPr="00F94889" w:rsidRDefault="006B4611" w:rsidP="00480664">
      <w:pPr>
        <w:pStyle w:val="6"/>
        <w:keepNext w:val="0"/>
        <w:numPr>
          <w:ilvl w:val="5"/>
          <w:numId w:val="35"/>
        </w:numPr>
        <w:spacing w:line="276" w:lineRule="auto"/>
        <w:jc w:val="both"/>
        <w:rPr>
          <w:sz w:val="30"/>
          <w:szCs w:val="30"/>
        </w:rPr>
      </w:pPr>
      <w:r w:rsidRPr="00C93D3E">
        <w:rPr>
          <w:sz w:val="30"/>
          <w:szCs w:val="30"/>
        </w:rPr>
        <w:t>заполненную таблицу статических соединений для разработанного проекта СКС</w:t>
      </w:r>
      <w:r>
        <w:rPr>
          <w:sz w:val="30"/>
          <w:szCs w:val="30"/>
        </w:rPr>
        <w:t>.</w:t>
      </w:r>
    </w:p>
    <w:p w:rsidR="00BD1DAC" w:rsidRDefault="00BD1DAC">
      <w:pPr>
        <w:jc w:val="both"/>
        <w:rPr>
          <w:sz w:val="30"/>
          <w:szCs w:val="30"/>
        </w:rPr>
      </w:pPr>
    </w:p>
    <w:p w:rsidR="004D2489" w:rsidRDefault="004D2489" w:rsidP="00C93D3E">
      <w:pPr>
        <w:pStyle w:val="1"/>
        <w:keepNext w:val="0"/>
        <w:ind w:left="431" w:hanging="431"/>
        <w:jc w:val="right"/>
        <w:rPr>
          <w:sz w:val="30"/>
          <w:szCs w:val="30"/>
        </w:rPr>
      </w:pPr>
      <w:r w:rsidRPr="00C07AD1">
        <w:rPr>
          <w:sz w:val="30"/>
          <w:szCs w:val="30"/>
        </w:rPr>
        <w:t>Таблица 1</w:t>
      </w:r>
    </w:p>
    <w:p w:rsidR="00C07AD1" w:rsidRPr="00C07AD1" w:rsidRDefault="00C07AD1" w:rsidP="00C07AD1"/>
    <w:p w:rsidR="004D2489" w:rsidRPr="00C07AD1" w:rsidRDefault="004D2489" w:rsidP="00675B12">
      <w:pPr>
        <w:pStyle w:val="1"/>
        <w:keepNext w:val="0"/>
        <w:ind w:left="0" w:firstLine="0"/>
        <w:rPr>
          <w:sz w:val="30"/>
          <w:szCs w:val="30"/>
        </w:rPr>
      </w:pPr>
      <w:r w:rsidRPr="00C07AD1">
        <w:rPr>
          <w:sz w:val="30"/>
          <w:szCs w:val="30"/>
        </w:rPr>
        <w:t xml:space="preserve">Пример </w:t>
      </w:r>
      <w:r w:rsidR="009C2AE0" w:rsidRPr="00C07AD1">
        <w:rPr>
          <w:sz w:val="30"/>
          <w:szCs w:val="30"/>
        </w:rPr>
        <w:t>оформления</w:t>
      </w:r>
      <w:r w:rsidR="00F94889" w:rsidRPr="00C07AD1">
        <w:rPr>
          <w:sz w:val="30"/>
          <w:szCs w:val="30"/>
        </w:rPr>
        <w:t xml:space="preserve"> </w:t>
      </w:r>
      <w:r w:rsidRPr="00C07AD1">
        <w:rPr>
          <w:sz w:val="30"/>
          <w:szCs w:val="30"/>
        </w:rPr>
        <w:t>таблицы статических соединений</w:t>
      </w:r>
    </w:p>
    <w:p w:rsidR="00513AF7" w:rsidRPr="00513AF7" w:rsidRDefault="00513AF7" w:rsidP="00513AF7"/>
    <w:tbl>
      <w:tblPr>
        <w:tblW w:w="0" w:type="auto"/>
        <w:jc w:val="center"/>
        <w:tblInd w:w="-15" w:type="dxa"/>
        <w:tblLayout w:type="fixed"/>
        <w:tblLook w:val="0000"/>
      </w:tblPr>
      <w:tblGrid>
        <w:gridCol w:w="1526"/>
        <w:gridCol w:w="2734"/>
        <w:gridCol w:w="2794"/>
        <w:gridCol w:w="1873"/>
      </w:tblGrid>
      <w:tr w:rsidR="004D2489" w:rsidRPr="00C93D3E" w:rsidTr="00836E6E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</w:rPr>
              <w:t>№ соединения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</w:rPr>
              <w:t>Идентификатор 1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</w:rPr>
              <w:t>Идентификатор 2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</w:rPr>
              <w:t xml:space="preserve">Длина, </w:t>
            </w:r>
            <w:proofErr w:type="gramStart"/>
            <w:r w:rsidRPr="00C93D3E">
              <w:rPr>
                <w:sz w:val="26"/>
                <w:szCs w:val="26"/>
              </w:rPr>
              <w:t>м</w:t>
            </w:r>
            <w:proofErr w:type="gramEnd"/>
          </w:p>
        </w:tc>
      </w:tr>
      <w:tr w:rsidR="004D2489" w:rsidRPr="00C93D3E" w:rsidTr="00836E6E">
        <w:trPr>
          <w:cantSplit/>
          <w:jc w:val="center"/>
        </w:trPr>
        <w:tc>
          <w:tcPr>
            <w:tcW w:w="89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</w:rPr>
              <w:t>Соединения зоны подключения 1</w:t>
            </w:r>
          </w:p>
        </w:tc>
      </w:tr>
      <w:tr w:rsidR="004D2489" w:rsidRPr="00C93D3E" w:rsidTr="00836E6E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  <w:lang w:val="en-US"/>
              </w:rPr>
              <w:t>S</w:t>
            </w:r>
            <w:r w:rsidRPr="00C93D3E">
              <w:rPr>
                <w:sz w:val="26"/>
                <w:szCs w:val="26"/>
              </w:rPr>
              <w:t>1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S-01-01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P-A01-01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  <w:lang w:val="en-US"/>
              </w:rPr>
              <w:t>2</w:t>
            </w:r>
            <w:r w:rsidRPr="00C93D3E">
              <w:rPr>
                <w:sz w:val="26"/>
                <w:szCs w:val="26"/>
              </w:rPr>
              <w:t>3</w:t>
            </w:r>
          </w:p>
        </w:tc>
      </w:tr>
      <w:tr w:rsidR="004D2489" w:rsidRPr="00C93D3E" w:rsidTr="00836E6E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S2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S-01-02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P-A01-02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30</w:t>
            </w:r>
          </w:p>
        </w:tc>
      </w:tr>
      <w:tr w:rsidR="004D2489" w:rsidRPr="00C93D3E" w:rsidTr="00836E6E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S3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S-01-03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P-A01-03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  <w:lang w:val="en-US"/>
              </w:rPr>
              <w:t>3</w:t>
            </w:r>
            <w:r w:rsidRPr="00C93D3E">
              <w:rPr>
                <w:sz w:val="26"/>
                <w:szCs w:val="26"/>
              </w:rPr>
              <w:t>6</w:t>
            </w:r>
          </w:p>
        </w:tc>
      </w:tr>
      <w:tr w:rsidR="004D2489" w:rsidRPr="00C93D3E" w:rsidTr="00836E6E">
        <w:trPr>
          <w:cantSplit/>
          <w:jc w:val="center"/>
        </w:trPr>
        <w:tc>
          <w:tcPr>
            <w:tcW w:w="89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</w:rPr>
              <w:t>Соединения зоны подключения 2</w:t>
            </w:r>
          </w:p>
        </w:tc>
      </w:tr>
      <w:tr w:rsidR="004D2489" w:rsidRPr="00C93D3E" w:rsidTr="00836E6E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S4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  <w:lang w:val="en-US"/>
              </w:rPr>
              <w:t>S-0</w:t>
            </w:r>
            <w:r w:rsidRPr="00C93D3E">
              <w:rPr>
                <w:sz w:val="26"/>
                <w:szCs w:val="26"/>
              </w:rPr>
              <w:t>2</w:t>
            </w:r>
            <w:r w:rsidRPr="00C93D3E">
              <w:rPr>
                <w:sz w:val="26"/>
                <w:szCs w:val="26"/>
                <w:lang w:val="en-US"/>
              </w:rPr>
              <w:t>-0</w:t>
            </w:r>
            <w:r w:rsidRPr="00C93D3E">
              <w:rPr>
                <w:sz w:val="26"/>
                <w:szCs w:val="26"/>
              </w:rPr>
              <w:t>1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P-A01-04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  <w:lang w:val="en-US"/>
              </w:rPr>
              <w:t>3</w:t>
            </w:r>
            <w:proofErr w:type="spellStart"/>
            <w:r w:rsidRPr="00C93D3E">
              <w:rPr>
                <w:sz w:val="26"/>
                <w:szCs w:val="26"/>
              </w:rPr>
              <w:t>3</w:t>
            </w:r>
            <w:proofErr w:type="spellEnd"/>
          </w:p>
        </w:tc>
      </w:tr>
      <w:tr w:rsidR="004D2489" w:rsidRPr="00C93D3E" w:rsidTr="00836E6E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S5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  <w:lang w:val="en-US"/>
              </w:rPr>
              <w:t>S-0</w:t>
            </w:r>
            <w:r w:rsidRPr="00C93D3E">
              <w:rPr>
                <w:sz w:val="26"/>
                <w:szCs w:val="26"/>
              </w:rPr>
              <w:t>2</w:t>
            </w:r>
            <w:r w:rsidRPr="00C93D3E">
              <w:rPr>
                <w:sz w:val="26"/>
                <w:szCs w:val="26"/>
                <w:lang w:val="en-US"/>
              </w:rPr>
              <w:t>-0</w:t>
            </w:r>
            <w:r w:rsidRPr="00C93D3E">
              <w:rPr>
                <w:sz w:val="26"/>
                <w:szCs w:val="26"/>
              </w:rPr>
              <w:t>2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P-B01-01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56</w:t>
            </w:r>
          </w:p>
        </w:tc>
      </w:tr>
      <w:tr w:rsidR="004D2489" w:rsidRPr="00C93D3E" w:rsidTr="00836E6E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S6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  <w:lang w:val="en-US"/>
              </w:rPr>
              <w:t>S-0</w:t>
            </w:r>
            <w:r w:rsidRPr="00C93D3E">
              <w:rPr>
                <w:sz w:val="26"/>
                <w:szCs w:val="26"/>
              </w:rPr>
              <w:t>2</w:t>
            </w:r>
            <w:r w:rsidRPr="00C93D3E">
              <w:rPr>
                <w:sz w:val="26"/>
                <w:szCs w:val="26"/>
                <w:lang w:val="en-US"/>
              </w:rPr>
              <w:t>-0</w:t>
            </w:r>
            <w:r w:rsidRPr="00C93D3E">
              <w:rPr>
                <w:sz w:val="26"/>
                <w:szCs w:val="26"/>
              </w:rPr>
              <w:t>3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P-B01-02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  <w:lang w:val="en-US"/>
              </w:rPr>
              <w:t>5</w:t>
            </w:r>
            <w:r w:rsidRPr="00C93D3E">
              <w:rPr>
                <w:sz w:val="26"/>
                <w:szCs w:val="26"/>
              </w:rPr>
              <w:t>0</w:t>
            </w:r>
          </w:p>
        </w:tc>
      </w:tr>
      <w:tr w:rsidR="004D2489" w:rsidRPr="00C93D3E" w:rsidTr="00836E6E">
        <w:trPr>
          <w:cantSplit/>
          <w:jc w:val="center"/>
        </w:trPr>
        <w:tc>
          <w:tcPr>
            <w:tcW w:w="89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</w:rPr>
              <w:t>Соединения между центрами коммутации</w:t>
            </w:r>
          </w:p>
        </w:tc>
      </w:tr>
      <w:tr w:rsidR="004D2489" w:rsidRPr="00C93D3E" w:rsidTr="00836E6E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S7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P-A02-01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P-B02-01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40</w:t>
            </w:r>
          </w:p>
        </w:tc>
      </w:tr>
      <w:tr w:rsidR="004D2489" w:rsidRPr="00C93D3E" w:rsidTr="00836E6E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S8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P-A02-02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C93D3E">
              <w:rPr>
                <w:sz w:val="26"/>
                <w:szCs w:val="26"/>
                <w:lang w:val="en-US"/>
              </w:rPr>
              <w:t>P-B02-02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D2489" w:rsidRPr="00C93D3E" w:rsidRDefault="004D2489" w:rsidP="00836E6E">
            <w:pPr>
              <w:snapToGrid w:val="0"/>
              <w:jc w:val="center"/>
              <w:rPr>
                <w:sz w:val="26"/>
                <w:szCs w:val="26"/>
              </w:rPr>
            </w:pPr>
            <w:r w:rsidRPr="00C93D3E">
              <w:rPr>
                <w:sz w:val="26"/>
                <w:szCs w:val="26"/>
                <w:lang w:val="en-US"/>
              </w:rPr>
              <w:t>4</w:t>
            </w:r>
            <w:r w:rsidRPr="00C93D3E">
              <w:rPr>
                <w:sz w:val="26"/>
                <w:szCs w:val="26"/>
              </w:rPr>
              <w:t>0</w:t>
            </w:r>
          </w:p>
        </w:tc>
      </w:tr>
    </w:tbl>
    <w:p w:rsidR="00C93D3E" w:rsidRPr="00C93D3E" w:rsidRDefault="00C93D3E" w:rsidP="00C93D3E">
      <w:pPr>
        <w:pStyle w:val="6"/>
        <w:keepNext w:val="0"/>
        <w:numPr>
          <w:ilvl w:val="0"/>
          <w:numId w:val="0"/>
        </w:numPr>
        <w:ind w:left="709"/>
        <w:jc w:val="both"/>
        <w:rPr>
          <w:sz w:val="30"/>
          <w:szCs w:val="30"/>
        </w:rPr>
      </w:pPr>
    </w:p>
    <w:p w:rsidR="00675B12" w:rsidRPr="00675B12" w:rsidRDefault="00675B12" w:rsidP="00675B12">
      <w:pPr>
        <w:rPr>
          <w:sz w:val="30"/>
          <w:szCs w:val="30"/>
        </w:rPr>
      </w:pPr>
    </w:p>
    <w:p w:rsidR="004D2489" w:rsidRDefault="00F90725" w:rsidP="00675B12">
      <w:pPr>
        <w:pStyle w:val="6"/>
        <w:keepNext w:val="0"/>
        <w:ind w:left="1151" w:hanging="1151"/>
        <w:jc w:val="center"/>
        <w:rPr>
          <w:b/>
          <w:sz w:val="30"/>
          <w:szCs w:val="30"/>
        </w:rPr>
      </w:pPr>
      <w:r w:rsidRPr="00675B12">
        <w:rPr>
          <w:b/>
          <w:sz w:val="30"/>
          <w:szCs w:val="30"/>
        </w:rPr>
        <w:t>Контрольные вопросы</w:t>
      </w:r>
      <w:r w:rsidR="00513AF7">
        <w:rPr>
          <w:b/>
          <w:sz w:val="30"/>
          <w:szCs w:val="30"/>
        </w:rPr>
        <w:t xml:space="preserve"> для самопроверки</w:t>
      </w:r>
    </w:p>
    <w:p w:rsidR="00513AF7" w:rsidRPr="00513AF7" w:rsidRDefault="00513AF7" w:rsidP="00513AF7"/>
    <w:p w:rsidR="00A94A22" w:rsidRPr="00675B12" w:rsidRDefault="00A94A22" w:rsidP="00480664">
      <w:pPr>
        <w:numPr>
          <w:ilvl w:val="1"/>
          <w:numId w:val="10"/>
        </w:numPr>
        <w:tabs>
          <w:tab w:val="clear" w:pos="567"/>
          <w:tab w:val="num" w:pos="0"/>
        </w:tabs>
        <w:spacing w:line="276" w:lineRule="auto"/>
        <w:ind w:left="0"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>Какие компоненты входят в СКС?</w:t>
      </w:r>
    </w:p>
    <w:p w:rsidR="00A94A22" w:rsidRPr="00675B12" w:rsidRDefault="00A94A22" w:rsidP="00480664">
      <w:pPr>
        <w:numPr>
          <w:ilvl w:val="1"/>
          <w:numId w:val="10"/>
        </w:numPr>
        <w:tabs>
          <w:tab w:val="clear" w:pos="567"/>
          <w:tab w:val="num" w:pos="0"/>
        </w:tabs>
        <w:spacing w:line="276" w:lineRule="auto"/>
        <w:ind w:left="0"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>Почему СКС строится с избыточным количеством точек подключения?</w:t>
      </w:r>
    </w:p>
    <w:p w:rsidR="00F90725" w:rsidRPr="00675B12" w:rsidRDefault="00F90725" w:rsidP="00480664">
      <w:pPr>
        <w:numPr>
          <w:ilvl w:val="1"/>
          <w:numId w:val="10"/>
        </w:numPr>
        <w:tabs>
          <w:tab w:val="clear" w:pos="567"/>
          <w:tab w:val="num" w:pos="0"/>
        </w:tabs>
        <w:spacing w:line="276" w:lineRule="auto"/>
        <w:ind w:left="0"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 xml:space="preserve">Какова максимально допустимая длина </w:t>
      </w:r>
      <w:r w:rsidR="00BD1DAC">
        <w:rPr>
          <w:sz w:val="30"/>
          <w:szCs w:val="30"/>
        </w:rPr>
        <w:t xml:space="preserve">кабеля </w:t>
      </w:r>
      <w:r w:rsidRPr="00675B12">
        <w:rPr>
          <w:sz w:val="30"/>
          <w:szCs w:val="30"/>
        </w:rPr>
        <w:t xml:space="preserve">статического соединения СКС? </w:t>
      </w:r>
    </w:p>
    <w:p w:rsidR="00F90725" w:rsidRPr="00675B12" w:rsidRDefault="00F90725" w:rsidP="00480664">
      <w:pPr>
        <w:numPr>
          <w:ilvl w:val="1"/>
          <w:numId w:val="10"/>
        </w:numPr>
        <w:tabs>
          <w:tab w:val="clear" w:pos="567"/>
          <w:tab w:val="num" w:pos="0"/>
        </w:tabs>
        <w:spacing w:line="276" w:lineRule="auto"/>
        <w:ind w:left="0"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 xml:space="preserve">Почему максимально допустимая длина </w:t>
      </w:r>
      <w:r w:rsidR="00BD1DAC">
        <w:rPr>
          <w:sz w:val="30"/>
          <w:szCs w:val="30"/>
        </w:rPr>
        <w:t xml:space="preserve">кабеля </w:t>
      </w:r>
      <w:r w:rsidRPr="00675B12">
        <w:rPr>
          <w:sz w:val="30"/>
          <w:szCs w:val="30"/>
        </w:rPr>
        <w:t xml:space="preserve">статического соединения СКС </w:t>
      </w:r>
      <w:r w:rsidR="00F9417D">
        <w:rPr>
          <w:sz w:val="30"/>
          <w:szCs w:val="30"/>
        </w:rPr>
        <w:t xml:space="preserve">на витой паре </w:t>
      </w:r>
      <w:r w:rsidRPr="00675B12">
        <w:rPr>
          <w:sz w:val="30"/>
          <w:szCs w:val="30"/>
        </w:rPr>
        <w:t>м</w:t>
      </w:r>
      <w:r w:rsidR="006579BA" w:rsidRPr="00675B12">
        <w:rPr>
          <w:sz w:val="30"/>
          <w:szCs w:val="30"/>
        </w:rPr>
        <w:t>еньше максимально допустимой дл</w:t>
      </w:r>
      <w:r w:rsidRPr="00675B12">
        <w:rPr>
          <w:sz w:val="30"/>
          <w:szCs w:val="30"/>
        </w:rPr>
        <w:t xml:space="preserve">ины кабеля между активным оборудованием, определенной стандартами </w:t>
      </w:r>
      <w:r w:rsidRPr="00675B12">
        <w:rPr>
          <w:sz w:val="30"/>
          <w:szCs w:val="30"/>
          <w:lang w:val="en-US"/>
        </w:rPr>
        <w:t>IEEE</w:t>
      </w:r>
      <w:r w:rsidRPr="00675B12">
        <w:rPr>
          <w:sz w:val="30"/>
          <w:szCs w:val="30"/>
        </w:rPr>
        <w:t xml:space="preserve"> 802.3, </w:t>
      </w:r>
      <w:r w:rsidRPr="00675B12">
        <w:rPr>
          <w:sz w:val="30"/>
          <w:szCs w:val="30"/>
          <w:lang w:val="en-US"/>
        </w:rPr>
        <w:t>IEEE</w:t>
      </w:r>
      <w:r w:rsidRPr="00675B12">
        <w:rPr>
          <w:sz w:val="30"/>
          <w:szCs w:val="30"/>
        </w:rPr>
        <w:t xml:space="preserve"> 802.3</w:t>
      </w:r>
      <w:r w:rsidRPr="00675B12">
        <w:rPr>
          <w:sz w:val="30"/>
          <w:szCs w:val="30"/>
          <w:lang w:val="en-US"/>
        </w:rPr>
        <w:t>u</w:t>
      </w:r>
      <w:r w:rsidRPr="00675B12">
        <w:rPr>
          <w:sz w:val="30"/>
          <w:szCs w:val="30"/>
        </w:rPr>
        <w:t>, IEEE 802.3a</w:t>
      </w:r>
      <w:r w:rsidRPr="00675B12">
        <w:rPr>
          <w:sz w:val="30"/>
          <w:szCs w:val="30"/>
          <w:lang w:val="en-US"/>
        </w:rPr>
        <w:t>b</w:t>
      </w:r>
      <w:r w:rsidR="006579BA" w:rsidRPr="00675B12">
        <w:rPr>
          <w:sz w:val="30"/>
          <w:szCs w:val="30"/>
        </w:rPr>
        <w:t>?</w:t>
      </w:r>
    </w:p>
    <w:p w:rsidR="006579BA" w:rsidRPr="00675B12" w:rsidRDefault="006579BA" w:rsidP="00480664">
      <w:pPr>
        <w:numPr>
          <w:ilvl w:val="1"/>
          <w:numId w:val="10"/>
        </w:numPr>
        <w:tabs>
          <w:tab w:val="clear" w:pos="567"/>
          <w:tab w:val="num" w:pos="0"/>
        </w:tabs>
        <w:spacing w:line="276" w:lineRule="auto"/>
        <w:ind w:left="0"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>Каково назначение статических соединений между центрами коммутации?</w:t>
      </w:r>
    </w:p>
    <w:p w:rsidR="006579BA" w:rsidRPr="00675B12" w:rsidRDefault="006579BA" w:rsidP="00480664">
      <w:pPr>
        <w:numPr>
          <w:ilvl w:val="1"/>
          <w:numId w:val="10"/>
        </w:numPr>
        <w:tabs>
          <w:tab w:val="clear" w:pos="567"/>
          <w:tab w:val="num" w:pos="0"/>
        </w:tabs>
        <w:spacing w:line="276" w:lineRule="auto"/>
        <w:ind w:left="0"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lastRenderedPageBreak/>
        <w:t>Какое соединение (прямое или скрещенное) используется для организации статических соединений?</w:t>
      </w:r>
    </w:p>
    <w:p w:rsidR="009B15C8" w:rsidRPr="00675B12" w:rsidRDefault="00775813" w:rsidP="00480664">
      <w:pPr>
        <w:numPr>
          <w:ilvl w:val="1"/>
          <w:numId w:val="10"/>
        </w:numPr>
        <w:tabs>
          <w:tab w:val="clear" w:pos="567"/>
          <w:tab w:val="num" w:pos="0"/>
        </w:tabs>
        <w:spacing w:line="276" w:lineRule="auto"/>
        <w:ind w:left="0"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 xml:space="preserve">Каково отличие горизонтальной и вертикальной </w:t>
      </w:r>
      <w:r w:rsidR="00513AF7">
        <w:rPr>
          <w:sz w:val="30"/>
          <w:szCs w:val="30"/>
        </w:rPr>
        <w:t xml:space="preserve">проводки </w:t>
      </w:r>
      <w:r w:rsidRPr="00675B12">
        <w:rPr>
          <w:sz w:val="30"/>
          <w:szCs w:val="30"/>
        </w:rPr>
        <w:t>СКС?</w:t>
      </w:r>
    </w:p>
    <w:p w:rsidR="004033EC" w:rsidRPr="00675B12" w:rsidRDefault="004033EC" w:rsidP="004033EC">
      <w:pPr>
        <w:rPr>
          <w:sz w:val="30"/>
          <w:szCs w:val="30"/>
        </w:rPr>
      </w:pPr>
    </w:p>
    <w:p w:rsidR="00F9417D" w:rsidRDefault="00F9417D">
      <w:pPr>
        <w:suppressAutoHyphens w:val="0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B219E" w:rsidRPr="004213CD" w:rsidRDefault="00BB219E" w:rsidP="004213CD">
      <w:pPr>
        <w:jc w:val="center"/>
        <w:rPr>
          <w:sz w:val="30"/>
          <w:szCs w:val="30"/>
        </w:rPr>
      </w:pPr>
    </w:p>
    <w:p w:rsidR="004D2489" w:rsidRDefault="00F9417D" w:rsidP="00F9417D">
      <w:pPr>
        <w:rPr>
          <w:b/>
          <w:sz w:val="30"/>
          <w:szCs w:val="30"/>
        </w:rPr>
      </w:pPr>
      <w:r w:rsidRPr="00F9417D">
        <w:rPr>
          <w:b/>
          <w:sz w:val="30"/>
          <w:szCs w:val="30"/>
        </w:rPr>
        <w:t>Задание</w:t>
      </w:r>
      <w:r w:rsidR="00E66C59" w:rsidRPr="00F9417D">
        <w:rPr>
          <w:b/>
          <w:sz w:val="30"/>
          <w:szCs w:val="30"/>
        </w:rPr>
        <w:t xml:space="preserve"> 2</w:t>
      </w:r>
    </w:p>
    <w:p w:rsidR="00C07AD1" w:rsidRPr="00F9417D" w:rsidRDefault="00C07AD1" w:rsidP="00F9417D">
      <w:pPr>
        <w:rPr>
          <w:b/>
          <w:sz w:val="30"/>
          <w:szCs w:val="30"/>
        </w:rPr>
      </w:pPr>
    </w:p>
    <w:p w:rsidR="00E66C59" w:rsidRDefault="00E53F0B">
      <w:pPr>
        <w:rPr>
          <w:b/>
          <w:sz w:val="30"/>
          <w:szCs w:val="30"/>
        </w:rPr>
      </w:pPr>
      <w:r w:rsidRPr="00F058B4">
        <w:rPr>
          <w:b/>
          <w:sz w:val="30"/>
          <w:szCs w:val="30"/>
        </w:rPr>
        <w:t xml:space="preserve">Разработка </w:t>
      </w:r>
      <w:r>
        <w:rPr>
          <w:b/>
          <w:sz w:val="30"/>
          <w:szCs w:val="30"/>
        </w:rPr>
        <w:t xml:space="preserve">базовой </w:t>
      </w:r>
      <w:r w:rsidRPr="00F058B4">
        <w:rPr>
          <w:b/>
          <w:sz w:val="30"/>
          <w:szCs w:val="30"/>
        </w:rPr>
        <w:t>локальной вычислительной сети</w:t>
      </w:r>
    </w:p>
    <w:p w:rsidR="00E53F0B" w:rsidRPr="00675B12" w:rsidRDefault="00E53F0B">
      <w:pPr>
        <w:rPr>
          <w:sz w:val="30"/>
          <w:szCs w:val="30"/>
        </w:rPr>
      </w:pPr>
    </w:p>
    <w:p w:rsidR="00411069" w:rsidRPr="00675B12" w:rsidRDefault="00E66C59" w:rsidP="006734B9">
      <w:pPr>
        <w:spacing w:line="276" w:lineRule="auto"/>
        <w:jc w:val="both"/>
        <w:rPr>
          <w:sz w:val="30"/>
          <w:szCs w:val="30"/>
        </w:rPr>
      </w:pPr>
      <w:r w:rsidRPr="00675B12">
        <w:rPr>
          <w:sz w:val="30"/>
          <w:szCs w:val="30"/>
          <w:u w:val="single"/>
        </w:rPr>
        <w:t xml:space="preserve">Цель </w:t>
      </w:r>
      <w:r w:rsidR="00F9417D">
        <w:rPr>
          <w:sz w:val="30"/>
          <w:szCs w:val="30"/>
          <w:u w:val="single"/>
        </w:rPr>
        <w:t>задания</w:t>
      </w:r>
      <w:r w:rsidRPr="00675B12">
        <w:rPr>
          <w:sz w:val="30"/>
          <w:szCs w:val="30"/>
        </w:rPr>
        <w:t xml:space="preserve">: </w:t>
      </w:r>
      <w:r w:rsidR="00411069" w:rsidRPr="00675B12">
        <w:rPr>
          <w:sz w:val="30"/>
          <w:szCs w:val="30"/>
        </w:rPr>
        <w:t xml:space="preserve">формирование </w:t>
      </w:r>
      <w:proofErr w:type="gramStart"/>
      <w:r w:rsidR="00411069" w:rsidRPr="00675B12">
        <w:rPr>
          <w:sz w:val="30"/>
          <w:szCs w:val="30"/>
        </w:rPr>
        <w:t>навыков выбора состав</w:t>
      </w:r>
      <w:r w:rsidR="0025586B">
        <w:rPr>
          <w:sz w:val="30"/>
          <w:szCs w:val="30"/>
        </w:rPr>
        <w:t>а комплекса технических средств</w:t>
      </w:r>
      <w:proofErr w:type="gramEnd"/>
      <w:r w:rsidR="00411069" w:rsidRPr="00675B12">
        <w:rPr>
          <w:sz w:val="30"/>
          <w:szCs w:val="30"/>
        </w:rPr>
        <w:t xml:space="preserve"> и разработки отказоустойчивой структуры локальной вычислительной сети за счет использования возможностей протокола покрывающего дерева (STP, стандарт IEEE 802.1d)</w:t>
      </w:r>
    </w:p>
    <w:p w:rsidR="00037D7C" w:rsidRPr="00675B12" w:rsidRDefault="00037D7C" w:rsidP="006734B9">
      <w:pPr>
        <w:spacing w:line="276" w:lineRule="auto"/>
        <w:rPr>
          <w:sz w:val="30"/>
          <w:szCs w:val="30"/>
        </w:rPr>
      </w:pPr>
    </w:p>
    <w:p w:rsidR="00E66C59" w:rsidRPr="00675B12" w:rsidRDefault="00F9417D" w:rsidP="00513AF7">
      <w:pPr>
        <w:rPr>
          <w:b/>
          <w:sz w:val="30"/>
          <w:szCs w:val="30"/>
        </w:rPr>
      </w:pPr>
      <w:r>
        <w:rPr>
          <w:b/>
          <w:sz w:val="30"/>
          <w:szCs w:val="30"/>
        </w:rPr>
        <w:t>Постановка задачи</w:t>
      </w:r>
    </w:p>
    <w:p w:rsidR="00675B12" w:rsidRPr="00675B12" w:rsidRDefault="00675B12" w:rsidP="00836E6E">
      <w:pPr>
        <w:ind w:firstLine="709"/>
        <w:jc w:val="both"/>
        <w:rPr>
          <w:sz w:val="30"/>
          <w:szCs w:val="30"/>
        </w:rPr>
      </w:pPr>
    </w:p>
    <w:p w:rsidR="0070400E" w:rsidRPr="00675B12" w:rsidRDefault="007565C8" w:rsidP="006734B9">
      <w:pPr>
        <w:spacing w:line="276" w:lineRule="auto"/>
        <w:ind w:firstLine="720"/>
        <w:jc w:val="both"/>
        <w:rPr>
          <w:sz w:val="30"/>
          <w:szCs w:val="30"/>
        </w:rPr>
      </w:pPr>
      <w:r w:rsidRPr="004213CD">
        <w:rPr>
          <w:sz w:val="30"/>
          <w:szCs w:val="30"/>
        </w:rPr>
        <w:t>Изучив соответствующие разделы курса лекций и рекомендованную литературу</w:t>
      </w:r>
      <w:r>
        <w:rPr>
          <w:sz w:val="30"/>
          <w:szCs w:val="30"/>
        </w:rPr>
        <w:t>,</w:t>
      </w:r>
      <w:r w:rsidRPr="00F9417D">
        <w:rPr>
          <w:sz w:val="30"/>
          <w:szCs w:val="30"/>
        </w:rPr>
        <w:t xml:space="preserve"> </w:t>
      </w:r>
      <w:r>
        <w:rPr>
          <w:sz w:val="30"/>
          <w:szCs w:val="30"/>
        </w:rPr>
        <w:t>д</w:t>
      </w:r>
      <w:r w:rsidR="00F9417D" w:rsidRPr="00F9417D">
        <w:rPr>
          <w:sz w:val="30"/>
          <w:szCs w:val="30"/>
        </w:rPr>
        <w:t>ля СКС, разработанной</w:t>
      </w:r>
      <w:r w:rsidR="0070400E" w:rsidRPr="00F9417D">
        <w:rPr>
          <w:sz w:val="30"/>
          <w:szCs w:val="30"/>
        </w:rPr>
        <w:t xml:space="preserve">  </w:t>
      </w:r>
      <w:r w:rsidR="00F9417D" w:rsidRPr="00F9417D">
        <w:rPr>
          <w:sz w:val="30"/>
          <w:szCs w:val="30"/>
        </w:rPr>
        <w:t>при выполнении задания</w:t>
      </w:r>
      <w:r w:rsidR="002D6994" w:rsidRPr="00F9417D">
        <w:rPr>
          <w:sz w:val="30"/>
          <w:szCs w:val="30"/>
        </w:rPr>
        <w:t xml:space="preserve"> 1</w:t>
      </w:r>
      <w:r w:rsidR="0070400E" w:rsidRPr="00F9417D">
        <w:rPr>
          <w:sz w:val="30"/>
          <w:szCs w:val="30"/>
        </w:rPr>
        <w:t xml:space="preserve">, </w:t>
      </w:r>
      <w:r w:rsidR="0025586B" w:rsidRPr="00675B12">
        <w:rPr>
          <w:sz w:val="30"/>
          <w:szCs w:val="30"/>
        </w:rPr>
        <w:t xml:space="preserve">используя </w:t>
      </w:r>
      <w:r w:rsidR="0025586B">
        <w:rPr>
          <w:sz w:val="30"/>
          <w:szCs w:val="30"/>
        </w:rPr>
        <w:t>неинтеллектуальные коммута</w:t>
      </w:r>
      <w:r w:rsidR="0025586B" w:rsidRPr="00675B12">
        <w:rPr>
          <w:sz w:val="30"/>
          <w:szCs w:val="30"/>
        </w:rPr>
        <w:t>торы (</w:t>
      </w:r>
      <w:r w:rsidR="0025586B">
        <w:rPr>
          <w:sz w:val="30"/>
          <w:szCs w:val="30"/>
          <w:lang w:val="en-US"/>
        </w:rPr>
        <w:t>Switch</w:t>
      </w:r>
      <w:r w:rsidR="0025586B" w:rsidRPr="00675B12">
        <w:rPr>
          <w:sz w:val="30"/>
          <w:szCs w:val="30"/>
        </w:rPr>
        <w:t>)</w:t>
      </w:r>
      <w:r w:rsidR="00764320">
        <w:rPr>
          <w:sz w:val="30"/>
          <w:szCs w:val="30"/>
        </w:rPr>
        <w:t>,</w:t>
      </w:r>
      <w:r w:rsidR="0025586B" w:rsidRPr="00675B12">
        <w:rPr>
          <w:sz w:val="30"/>
          <w:szCs w:val="30"/>
        </w:rPr>
        <w:t xml:space="preserve"> </w:t>
      </w:r>
      <w:r w:rsidR="0025586B" w:rsidRPr="00657F2A">
        <w:rPr>
          <w:sz w:val="30"/>
          <w:szCs w:val="30"/>
        </w:rPr>
        <w:t xml:space="preserve"> </w:t>
      </w:r>
      <w:r w:rsidR="0070400E" w:rsidRPr="00F9417D">
        <w:rPr>
          <w:sz w:val="30"/>
          <w:szCs w:val="30"/>
        </w:rPr>
        <w:t>приведенные в Приложении 3, разработать структуру и выбрать состав комплекса техниче</w:t>
      </w:r>
      <w:r w:rsidR="002D6994" w:rsidRPr="00F9417D">
        <w:rPr>
          <w:sz w:val="30"/>
          <w:szCs w:val="30"/>
        </w:rPr>
        <w:t>ских средств ЛВС, обеспечивающей</w:t>
      </w:r>
      <w:r w:rsidR="0070400E" w:rsidRPr="00F9417D">
        <w:rPr>
          <w:sz w:val="30"/>
          <w:szCs w:val="30"/>
        </w:rPr>
        <w:t xml:space="preserve"> функционировани</w:t>
      </w:r>
      <w:r w:rsidR="002D6994" w:rsidRPr="00F9417D">
        <w:rPr>
          <w:sz w:val="30"/>
          <w:szCs w:val="30"/>
        </w:rPr>
        <w:t xml:space="preserve">е некоторого отдела предприятия. </w:t>
      </w:r>
      <w:r w:rsidR="002D6994" w:rsidRPr="00675B12">
        <w:rPr>
          <w:sz w:val="30"/>
          <w:szCs w:val="30"/>
        </w:rPr>
        <w:t>Отдел состоит из 4-х рабочих групп</w:t>
      </w:r>
      <w:r w:rsidR="00764320">
        <w:rPr>
          <w:sz w:val="30"/>
          <w:szCs w:val="30"/>
        </w:rPr>
        <w:t xml:space="preserve"> </w:t>
      </w:r>
      <w:r w:rsidR="00764320" w:rsidRPr="00764320">
        <w:rPr>
          <w:sz w:val="30"/>
          <w:szCs w:val="30"/>
        </w:rPr>
        <w:t>(</w:t>
      </w:r>
      <w:r w:rsidR="00764320">
        <w:rPr>
          <w:sz w:val="30"/>
          <w:szCs w:val="30"/>
          <w:lang w:val="en-US"/>
        </w:rPr>
        <w:t>WG</w:t>
      </w:r>
      <w:r w:rsidR="00764320" w:rsidRPr="00764320">
        <w:rPr>
          <w:sz w:val="30"/>
          <w:szCs w:val="30"/>
        </w:rPr>
        <w:t xml:space="preserve">-1 </w:t>
      </w:r>
      <w:r w:rsidR="00764320">
        <w:rPr>
          <w:sz w:val="30"/>
          <w:szCs w:val="30"/>
        </w:rPr>
        <w:t>–</w:t>
      </w:r>
      <w:r w:rsidR="00764320" w:rsidRPr="00764320">
        <w:rPr>
          <w:sz w:val="30"/>
          <w:szCs w:val="30"/>
        </w:rPr>
        <w:t xml:space="preserve"> </w:t>
      </w:r>
      <w:r w:rsidR="00764320">
        <w:rPr>
          <w:sz w:val="30"/>
          <w:szCs w:val="30"/>
          <w:lang w:val="en-US"/>
        </w:rPr>
        <w:t>WG</w:t>
      </w:r>
      <w:r w:rsidR="00764320" w:rsidRPr="00764320">
        <w:rPr>
          <w:sz w:val="30"/>
          <w:szCs w:val="30"/>
        </w:rPr>
        <w:t>-4)</w:t>
      </w:r>
      <w:r w:rsidR="002D6994" w:rsidRPr="00675B12">
        <w:rPr>
          <w:sz w:val="30"/>
          <w:szCs w:val="30"/>
        </w:rPr>
        <w:t>, к</w:t>
      </w:r>
      <w:r w:rsidR="0070400E" w:rsidRPr="00675B12">
        <w:rPr>
          <w:sz w:val="30"/>
          <w:szCs w:val="30"/>
        </w:rPr>
        <w:t xml:space="preserve">аждая </w:t>
      </w:r>
      <w:r w:rsidR="002D6994" w:rsidRPr="00675B12">
        <w:rPr>
          <w:sz w:val="30"/>
          <w:szCs w:val="30"/>
        </w:rPr>
        <w:t>из которых</w:t>
      </w:r>
      <w:r w:rsidR="0070400E" w:rsidRPr="00675B12">
        <w:rPr>
          <w:sz w:val="30"/>
          <w:szCs w:val="30"/>
        </w:rPr>
        <w:t xml:space="preserve"> имеет свой выделенный сервер. Кроме того, имеются общий сервер отдела и </w:t>
      </w:r>
      <w:r w:rsidR="0025586B" w:rsidRPr="00675B12">
        <w:rPr>
          <w:sz w:val="30"/>
          <w:szCs w:val="30"/>
        </w:rPr>
        <w:t xml:space="preserve">сервер </w:t>
      </w:r>
      <w:proofErr w:type="gramStart"/>
      <w:r w:rsidR="0025586B">
        <w:rPr>
          <w:sz w:val="30"/>
          <w:szCs w:val="30"/>
        </w:rPr>
        <w:t>базы</w:t>
      </w:r>
      <w:proofErr w:type="gramEnd"/>
      <w:r w:rsidR="0025586B">
        <w:rPr>
          <w:sz w:val="30"/>
          <w:szCs w:val="30"/>
        </w:rPr>
        <w:t xml:space="preserve"> данных </w:t>
      </w:r>
      <w:r w:rsidR="0025586B" w:rsidRPr="00675B12">
        <w:rPr>
          <w:sz w:val="30"/>
          <w:szCs w:val="30"/>
        </w:rPr>
        <w:t>отдела</w:t>
      </w:r>
      <w:r w:rsidR="0070400E" w:rsidRPr="00675B12">
        <w:rPr>
          <w:sz w:val="30"/>
          <w:szCs w:val="30"/>
        </w:rPr>
        <w:t>, к которым должен быть обеспечен доступ всех сотрудников.</w:t>
      </w:r>
    </w:p>
    <w:p w:rsidR="0070400E" w:rsidRPr="00675B12" w:rsidRDefault="0070400E" w:rsidP="006734B9">
      <w:pPr>
        <w:spacing w:line="276" w:lineRule="auto"/>
        <w:ind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 xml:space="preserve">Все сетевые интерфейсы </w:t>
      </w:r>
      <w:r w:rsidR="00F94BA7">
        <w:rPr>
          <w:sz w:val="30"/>
          <w:szCs w:val="30"/>
        </w:rPr>
        <w:t>выполнены по стандарту</w:t>
      </w:r>
      <w:r w:rsidRPr="00675B12">
        <w:rPr>
          <w:sz w:val="30"/>
          <w:szCs w:val="30"/>
        </w:rPr>
        <w:t xml:space="preserve"> 100</w:t>
      </w:r>
      <w:r w:rsidRPr="00675B12">
        <w:rPr>
          <w:sz w:val="30"/>
          <w:szCs w:val="30"/>
          <w:lang w:val="en-US"/>
        </w:rPr>
        <w:t>BASE</w:t>
      </w:r>
      <w:r w:rsidRPr="00675B12">
        <w:rPr>
          <w:sz w:val="30"/>
          <w:szCs w:val="30"/>
        </w:rPr>
        <w:t>-</w:t>
      </w:r>
      <w:r w:rsidRPr="00675B12">
        <w:rPr>
          <w:sz w:val="30"/>
          <w:szCs w:val="30"/>
          <w:lang w:val="en-US"/>
        </w:rPr>
        <w:t>TX</w:t>
      </w:r>
      <w:r w:rsidRPr="00675B12">
        <w:rPr>
          <w:sz w:val="30"/>
          <w:szCs w:val="30"/>
        </w:rPr>
        <w:t xml:space="preserve">. </w:t>
      </w:r>
    </w:p>
    <w:p w:rsidR="0070400E" w:rsidRPr="005907A7" w:rsidRDefault="0070400E" w:rsidP="006734B9">
      <w:pPr>
        <w:spacing w:line="276" w:lineRule="auto"/>
        <w:ind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>Все рабочие группы</w:t>
      </w:r>
      <w:r w:rsidR="004D0F70">
        <w:rPr>
          <w:sz w:val="30"/>
          <w:szCs w:val="30"/>
        </w:rPr>
        <w:t>, сетевое</w:t>
      </w:r>
      <w:r w:rsidRPr="00675B12">
        <w:rPr>
          <w:sz w:val="30"/>
          <w:szCs w:val="30"/>
        </w:rPr>
        <w:t xml:space="preserve"> и серверное оборудование функционируют в едином пространстве сетевых </w:t>
      </w:r>
      <w:r w:rsidR="00F94BA7">
        <w:rPr>
          <w:sz w:val="30"/>
          <w:szCs w:val="30"/>
          <w:lang w:val="en-US"/>
        </w:rPr>
        <w:t>IP</w:t>
      </w:r>
      <w:r w:rsidR="00F94BA7" w:rsidRPr="00F94BA7">
        <w:rPr>
          <w:sz w:val="30"/>
          <w:szCs w:val="30"/>
        </w:rPr>
        <w:t>-</w:t>
      </w:r>
      <w:r w:rsidRPr="00675B12">
        <w:rPr>
          <w:sz w:val="30"/>
          <w:szCs w:val="30"/>
        </w:rPr>
        <w:t>адресов 192.168.0.0/16.</w:t>
      </w:r>
    </w:p>
    <w:p w:rsidR="0056072D" w:rsidRPr="0056072D" w:rsidRDefault="0056072D" w:rsidP="006734B9">
      <w:pPr>
        <w:spacing w:line="276" w:lineRule="auto"/>
        <w:ind w:firstLine="709"/>
        <w:jc w:val="both"/>
        <w:rPr>
          <w:sz w:val="30"/>
          <w:szCs w:val="30"/>
        </w:rPr>
      </w:pPr>
      <w:r w:rsidRPr="0056072D">
        <w:rPr>
          <w:sz w:val="30"/>
          <w:szCs w:val="30"/>
        </w:rPr>
        <w:t xml:space="preserve">При расчете </w:t>
      </w:r>
      <w:r w:rsidR="00764320">
        <w:rPr>
          <w:sz w:val="30"/>
          <w:szCs w:val="30"/>
        </w:rPr>
        <w:t>количества</w:t>
      </w:r>
      <w:r w:rsidRPr="0056072D">
        <w:rPr>
          <w:sz w:val="30"/>
          <w:szCs w:val="30"/>
        </w:rPr>
        <w:t xml:space="preserve"> сотрудников в каждой рабочей группе с учетом роста их числа производить округление до целых значений в большую сторону, т.е. при расширении группы из 22 сотрудников на 15% нужно обеспечить подключение к сети 26 рабочих мест.</w:t>
      </w:r>
    </w:p>
    <w:p w:rsidR="0070400E" w:rsidRPr="00675B12" w:rsidRDefault="00862D66" w:rsidP="006734B9">
      <w:pPr>
        <w:spacing w:line="276" w:lineRule="auto"/>
        <w:ind w:firstLine="709"/>
        <w:rPr>
          <w:sz w:val="30"/>
          <w:szCs w:val="30"/>
        </w:rPr>
      </w:pPr>
      <w:r w:rsidRPr="00675B12">
        <w:rPr>
          <w:sz w:val="30"/>
          <w:szCs w:val="30"/>
        </w:rPr>
        <w:t>Разработанная ЛВС должна обеспечивать</w:t>
      </w:r>
      <w:r w:rsidR="0070400E" w:rsidRPr="00675B12">
        <w:rPr>
          <w:sz w:val="30"/>
          <w:szCs w:val="30"/>
        </w:rPr>
        <w:t>:</w:t>
      </w:r>
    </w:p>
    <w:p w:rsidR="00764320" w:rsidRPr="00675B12" w:rsidRDefault="00764320" w:rsidP="006734B9">
      <w:pPr>
        <w:numPr>
          <w:ilvl w:val="0"/>
          <w:numId w:val="31"/>
        </w:numPr>
        <w:spacing w:line="276" w:lineRule="auto"/>
        <w:jc w:val="both"/>
        <w:rPr>
          <w:sz w:val="30"/>
          <w:szCs w:val="30"/>
        </w:rPr>
      </w:pPr>
      <w:r w:rsidRPr="00675B12">
        <w:rPr>
          <w:sz w:val="30"/>
          <w:szCs w:val="30"/>
        </w:rPr>
        <w:t xml:space="preserve">резервирование  доступа к </w:t>
      </w:r>
      <w:r>
        <w:rPr>
          <w:sz w:val="30"/>
          <w:szCs w:val="30"/>
        </w:rPr>
        <w:t>общим</w:t>
      </w:r>
      <w:r w:rsidRPr="00675B12">
        <w:rPr>
          <w:sz w:val="30"/>
          <w:szCs w:val="30"/>
        </w:rPr>
        <w:t xml:space="preserve"> серверам отдела, т.е. отказ </w:t>
      </w:r>
      <w:r>
        <w:rPr>
          <w:sz w:val="30"/>
          <w:szCs w:val="30"/>
        </w:rPr>
        <w:t>(обрыв) соединения между коммутаторами</w:t>
      </w:r>
      <w:r w:rsidRPr="00675B12">
        <w:rPr>
          <w:sz w:val="30"/>
          <w:szCs w:val="30"/>
        </w:rPr>
        <w:t xml:space="preserve"> не должен приводить к </w:t>
      </w:r>
      <w:r w:rsidR="00BB219E">
        <w:rPr>
          <w:sz w:val="30"/>
          <w:szCs w:val="30"/>
        </w:rPr>
        <w:t>потере доступа рабочей группы к общим серверам</w:t>
      </w:r>
      <w:r w:rsidRPr="00675B12">
        <w:rPr>
          <w:sz w:val="30"/>
          <w:szCs w:val="30"/>
        </w:rPr>
        <w:t>;</w:t>
      </w:r>
    </w:p>
    <w:p w:rsidR="001B5C64" w:rsidRPr="00C07AD1" w:rsidRDefault="00764320" w:rsidP="006734B9">
      <w:pPr>
        <w:numPr>
          <w:ilvl w:val="0"/>
          <w:numId w:val="31"/>
        </w:numPr>
        <w:spacing w:line="276" w:lineRule="auto"/>
        <w:jc w:val="both"/>
        <w:rPr>
          <w:sz w:val="30"/>
          <w:szCs w:val="30"/>
        </w:rPr>
      </w:pPr>
      <w:r w:rsidRPr="00675B12">
        <w:rPr>
          <w:sz w:val="30"/>
          <w:szCs w:val="30"/>
        </w:rPr>
        <w:t xml:space="preserve">минимизацию количества транзитных </w:t>
      </w:r>
      <w:r>
        <w:rPr>
          <w:sz w:val="30"/>
          <w:szCs w:val="30"/>
        </w:rPr>
        <w:t>коммутаторов</w:t>
      </w:r>
      <w:r w:rsidRPr="00675B12">
        <w:rPr>
          <w:sz w:val="30"/>
          <w:szCs w:val="30"/>
        </w:rPr>
        <w:t xml:space="preserve"> для трафика между рабочими группами и общими серверами</w:t>
      </w:r>
      <w:r>
        <w:rPr>
          <w:sz w:val="30"/>
          <w:szCs w:val="30"/>
        </w:rPr>
        <w:t xml:space="preserve"> отдела в штатном режиме работы сети.</w:t>
      </w:r>
    </w:p>
    <w:p w:rsidR="00764320" w:rsidRDefault="00764320" w:rsidP="00764320">
      <w:pPr>
        <w:rPr>
          <w:b/>
          <w:sz w:val="30"/>
          <w:szCs w:val="30"/>
        </w:rPr>
      </w:pPr>
    </w:p>
    <w:p w:rsidR="00675B12" w:rsidRDefault="00BE434E" w:rsidP="00764320">
      <w:pPr>
        <w:rPr>
          <w:b/>
          <w:sz w:val="30"/>
          <w:szCs w:val="30"/>
        </w:rPr>
      </w:pPr>
      <w:r w:rsidRPr="00675B12">
        <w:rPr>
          <w:b/>
          <w:sz w:val="30"/>
          <w:szCs w:val="30"/>
        </w:rPr>
        <w:t xml:space="preserve">Порядок выполнения </w:t>
      </w:r>
      <w:r w:rsidR="00F94889">
        <w:rPr>
          <w:b/>
          <w:sz w:val="30"/>
          <w:szCs w:val="30"/>
        </w:rPr>
        <w:t>задания</w:t>
      </w:r>
    </w:p>
    <w:p w:rsidR="00764320" w:rsidRDefault="00764320" w:rsidP="00764320">
      <w:pPr>
        <w:rPr>
          <w:b/>
          <w:sz w:val="30"/>
          <w:szCs w:val="30"/>
        </w:rPr>
      </w:pPr>
    </w:p>
    <w:p w:rsidR="00764320" w:rsidRPr="00675B12" w:rsidRDefault="00764320" w:rsidP="006734B9">
      <w:pPr>
        <w:numPr>
          <w:ilvl w:val="0"/>
          <w:numId w:val="32"/>
        </w:numPr>
        <w:spacing w:line="276" w:lineRule="auto"/>
        <w:jc w:val="both"/>
        <w:rPr>
          <w:sz w:val="30"/>
          <w:szCs w:val="30"/>
        </w:rPr>
      </w:pPr>
      <w:r w:rsidRPr="00675B12">
        <w:rPr>
          <w:sz w:val="30"/>
          <w:szCs w:val="30"/>
        </w:rPr>
        <w:t xml:space="preserve">Распределить сотрудников рабочих групп по зонам подключения с учетом структуры СКС, разработанной в </w:t>
      </w:r>
      <w:r>
        <w:rPr>
          <w:sz w:val="30"/>
          <w:szCs w:val="30"/>
        </w:rPr>
        <w:t>предыдуще</w:t>
      </w:r>
      <w:r w:rsidR="008E20E4">
        <w:rPr>
          <w:sz w:val="30"/>
          <w:szCs w:val="30"/>
        </w:rPr>
        <w:t>м</w:t>
      </w:r>
      <w:r>
        <w:rPr>
          <w:sz w:val="30"/>
          <w:szCs w:val="30"/>
        </w:rPr>
        <w:t xml:space="preserve"> </w:t>
      </w:r>
      <w:r w:rsidR="008E20E4">
        <w:rPr>
          <w:sz w:val="30"/>
          <w:szCs w:val="30"/>
        </w:rPr>
        <w:t>задании</w:t>
      </w:r>
      <w:r w:rsidRPr="00675B12">
        <w:rPr>
          <w:sz w:val="30"/>
          <w:szCs w:val="30"/>
        </w:rPr>
        <w:t>. Ограничений на размещение сотрудников одной рабочей группы по зонам подключения нет, т.е. сотрудники одной рабочей группы могут, при необходимости, размещаться в нескольких разных зонах подключения.</w:t>
      </w:r>
    </w:p>
    <w:p w:rsidR="00764320" w:rsidRPr="00675B12" w:rsidRDefault="00764320" w:rsidP="006734B9">
      <w:pPr>
        <w:numPr>
          <w:ilvl w:val="0"/>
          <w:numId w:val="32"/>
        </w:numPr>
        <w:spacing w:line="276" w:lineRule="auto"/>
        <w:jc w:val="both"/>
        <w:rPr>
          <w:sz w:val="30"/>
          <w:szCs w:val="30"/>
        </w:rPr>
      </w:pPr>
      <w:r w:rsidRPr="00675B12">
        <w:rPr>
          <w:sz w:val="30"/>
          <w:szCs w:val="30"/>
        </w:rPr>
        <w:t xml:space="preserve">Осуществить выбор количества и типа </w:t>
      </w:r>
      <w:r>
        <w:rPr>
          <w:sz w:val="30"/>
          <w:szCs w:val="30"/>
        </w:rPr>
        <w:t>неинтеллектуальных коммутаторов</w:t>
      </w:r>
      <w:r w:rsidRPr="00675B12">
        <w:rPr>
          <w:sz w:val="30"/>
          <w:szCs w:val="30"/>
        </w:rPr>
        <w:t xml:space="preserve"> (</w:t>
      </w:r>
      <w:proofErr w:type="gramStart"/>
      <w:r w:rsidRPr="00675B12">
        <w:rPr>
          <w:sz w:val="30"/>
          <w:szCs w:val="30"/>
        </w:rPr>
        <w:t>см</w:t>
      </w:r>
      <w:proofErr w:type="gramEnd"/>
      <w:r w:rsidRPr="00675B12">
        <w:rPr>
          <w:sz w:val="30"/>
          <w:szCs w:val="30"/>
        </w:rPr>
        <w:t>. Приложение 3), необходимых для подключения к сети рассчитанного количества сотрудников в рабочих группах.</w:t>
      </w:r>
    </w:p>
    <w:p w:rsidR="00764320" w:rsidRPr="00675B12" w:rsidRDefault="00764320" w:rsidP="006734B9">
      <w:pPr>
        <w:numPr>
          <w:ilvl w:val="0"/>
          <w:numId w:val="32"/>
        </w:numPr>
        <w:spacing w:line="276" w:lineRule="auto"/>
        <w:jc w:val="both"/>
        <w:rPr>
          <w:sz w:val="30"/>
          <w:szCs w:val="30"/>
        </w:rPr>
      </w:pPr>
      <w:r w:rsidRPr="00675B12">
        <w:rPr>
          <w:sz w:val="30"/>
          <w:szCs w:val="30"/>
        </w:rPr>
        <w:t xml:space="preserve">Разработать и графически отобразить структуру локальной сети, удовлетворяющую указанным в задании требованиям по </w:t>
      </w:r>
      <w:r>
        <w:rPr>
          <w:sz w:val="30"/>
          <w:szCs w:val="30"/>
        </w:rPr>
        <w:t xml:space="preserve"> </w:t>
      </w:r>
      <w:r w:rsidRPr="00675B12">
        <w:rPr>
          <w:sz w:val="30"/>
          <w:szCs w:val="30"/>
        </w:rPr>
        <w:t xml:space="preserve"> отказоустойчивости и минимизации числа транзитных </w:t>
      </w:r>
      <w:r>
        <w:rPr>
          <w:sz w:val="30"/>
          <w:szCs w:val="30"/>
        </w:rPr>
        <w:t>коммутаторов</w:t>
      </w:r>
      <w:r w:rsidR="008E20E4">
        <w:rPr>
          <w:sz w:val="30"/>
          <w:szCs w:val="30"/>
        </w:rPr>
        <w:t xml:space="preserve"> при доступе к центральным серверам отдела.</w:t>
      </w:r>
    </w:p>
    <w:p w:rsidR="00764320" w:rsidRPr="00675B12" w:rsidRDefault="00764320" w:rsidP="006734B9">
      <w:pPr>
        <w:numPr>
          <w:ilvl w:val="0"/>
          <w:numId w:val="32"/>
        </w:numPr>
        <w:spacing w:line="276" w:lineRule="auto"/>
        <w:jc w:val="both"/>
        <w:rPr>
          <w:sz w:val="30"/>
          <w:szCs w:val="30"/>
        </w:rPr>
      </w:pPr>
      <w:r w:rsidRPr="00675B12">
        <w:rPr>
          <w:sz w:val="30"/>
          <w:szCs w:val="30"/>
        </w:rPr>
        <w:t xml:space="preserve">Определить режимы работы портов для каждого </w:t>
      </w:r>
      <w:r>
        <w:rPr>
          <w:sz w:val="30"/>
          <w:szCs w:val="30"/>
        </w:rPr>
        <w:t>ком</w:t>
      </w:r>
      <w:r w:rsidR="008E20E4">
        <w:rPr>
          <w:sz w:val="30"/>
          <w:szCs w:val="30"/>
        </w:rPr>
        <w:t>м</w:t>
      </w:r>
      <w:r>
        <w:rPr>
          <w:sz w:val="30"/>
          <w:szCs w:val="30"/>
        </w:rPr>
        <w:t>утатора</w:t>
      </w:r>
      <w:r w:rsidRPr="00675B12">
        <w:rPr>
          <w:sz w:val="30"/>
          <w:szCs w:val="30"/>
        </w:rPr>
        <w:t xml:space="preserve"> (корневой - </w:t>
      </w:r>
      <w:r w:rsidR="008E20E4">
        <w:rPr>
          <w:sz w:val="30"/>
          <w:szCs w:val="30"/>
        </w:rPr>
        <w:t>К</w:t>
      </w:r>
      <w:r w:rsidRPr="00675B12">
        <w:rPr>
          <w:sz w:val="30"/>
          <w:szCs w:val="30"/>
        </w:rPr>
        <w:t xml:space="preserve">, </w:t>
      </w:r>
      <w:proofErr w:type="gramStart"/>
      <w:r w:rsidRPr="00675B12">
        <w:rPr>
          <w:sz w:val="30"/>
          <w:szCs w:val="30"/>
        </w:rPr>
        <w:t>назначенный</w:t>
      </w:r>
      <w:proofErr w:type="gramEnd"/>
      <w:r w:rsidRPr="00675B12">
        <w:rPr>
          <w:sz w:val="30"/>
          <w:szCs w:val="30"/>
        </w:rPr>
        <w:t xml:space="preserve"> – </w:t>
      </w:r>
      <w:r w:rsidR="008E20E4">
        <w:rPr>
          <w:sz w:val="30"/>
          <w:szCs w:val="30"/>
        </w:rPr>
        <w:t>Н</w:t>
      </w:r>
      <w:r w:rsidRPr="00675B12">
        <w:rPr>
          <w:sz w:val="30"/>
          <w:szCs w:val="30"/>
        </w:rPr>
        <w:t xml:space="preserve">, заблокированный – </w:t>
      </w:r>
      <w:r w:rsidR="008E20E4">
        <w:rPr>
          <w:sz w:val="30"/>
          <w:szCs w:val="30"/>
        </w:rPr>
        <w:t>Б</w:t>
      </w:r>
      <w:r w:rsidRPr="00675B12">
        <w:rPr>
          <w:sz w:val="30"/>
          <w:szCs w:val="30"/>
        </w:rPr>
        <w:t>) с учетом присвоенных им идентификаторов (</w:t>
      </w:r>
      <w:r w:rsidRPr="00675B12">
        <w:rPr>
          <w:sz w:val="30"/>
          <w:szCs w:val="30"/>
          <w:lang w:val="en-US"/>
        </w:rPr>
        <w:t>ID</w:t>
      </w:r>
      <w:r w:rsidRPr="00675B12">
        <w:rPr>
          <w:sz w:val="30"/>
          <w:szCs w:val="30"/>
        </w:rPr>
        <w:t xml:space="preserve">) и выделить на структуре сети активную конфигурацию, образованную </w:t>
      </w:r>
      <w:r>
        <w:rPr>
          <w:sz w:val="30"/>
          <w:szCs w:val="30"/>
        </w:rPr>
        <w:t>коммутаторами</w:t>
      </w:r>
      <w:r w:rsidRPr="00675B12">
        <w:rPr>
          <w:sz w:val="30"/>
          <w:szCs w:val="30"/>
        </w:rPr>
        <w:t xml:space="preserve"> в соответствии с алгоритмом покрывающего дерева (STP, IEEE 802.1d).</w:t>
      </w:r>
      <w:r w:rsidRPr="00AE2A0E">
        <w:rPr>
          <w:sz w:val="30"/>
          <w:szCs w:val="30"/>
        </w:rPr>
        <w:t xml:space="preserve"> </w:t>
      </w:r>
      <w:r>
        <w:rPr>
          <w:sz w:val="30"/>
          <w:szCs w:val="30"/>
        </w:rPr>
        <w:t>П</w:t>
      </w:r>
      <w:r w:rsidRPr="00675B12">
        <w:rPr>
          <w:sz w:val="30"/>
          <w:szCs w:val="30"/>
        </w:rPr>
        <w:t xml:space="preserve">ример </w:t>
      </w:r>
      <w:r>
        <w:rPr>
          <w:sz w:val="30"/>
          <w:szCs w:val="30"/>
        </w:rPr>
        <w:t>изображения приведен на рис. 2</w:t>
      </w:r>
      <w:r w:rsidRPr="00675B12">
        <w:rPr>
          <w:sz w:val="30"/>
          <w:szCs w:val="30"/>
        </w:rPr>
        <w:t>.</w:t>
      </w:r>
    </w:p>
    <w:p w:rsidR="00764320" w:rsidRDefault="00764320" w:rsidP="006734B9">
      <w:pPr>
        <w:numPr>
          <w:ilvl w:val="0"/>
          <w:numId w:val="32"/>
        </w:numPr>
        <w:spacing w:line="276" w:lineRule="auto"/>
        <w:jc w:val="both"/>
        <w:rPr>
          <w:sz w:val="30"/>
          <w:szCs w:val="30"/>
        </w:rPr>
      </w:pPr>
      <w:r w:rsidRPr="00D969A4">
        <w:rPr>
          <w:sz w:val="30"/>
          <w:szCs w:val="30"/>
        </w:rPr>
        <w:t xml:space="preserve">Разместить серверное и сетевое оборудование </w:t>
      </w:r>
      <w:r w:rsidR="00EA6B26">
        <w:rPr>
          <w:sz w:val="30"/>
          <w:szCs w:val="30"/>
        </w:rPr>
        <w:t>в</w:t>
      </w:r>
      <w:r w:rsidRPr="00D969A4">
        <w:rPr>
          <w:sz w:val="30"/>
          <w:szCs w:val="30"/>
        </w:rPr>
        <w:t xml:space="preserve"> центра</w:t>
      </w:r>
      <w:r w:rsidR="00EA6B26">
        <w:rPr>
          <w:sz w:val="30"/>
          <w:szCs w:val="30"/>
        </w:rPr>
        <w:t xml:space="preserve">х </w:t>
      </w:r>
      <w:r w:rsidRPr="00D969A4">
        <w:rPr>
          <w:sz w:val="30"/>
          <w:szCs w:val="30"/>
        </w:rPr>
        <w:t>коммутации, сформированны</w:t>
      </w:r>
      <w:r w:rsidR="004D0F70">
        <w:rPr>
          <w:sz w:val="30"/>
          <w:szCs w:val="30"/>
        </w:rPr>
        <w:t>х</w:t>
      </w:r>
      <w:r w:rsidRPr="00D969A4">
        <w:rPr>
          <w:sz w:val="30"/>
          <w:szCs w:val="30"/>
        </w:rPr>
        <w:t xml:space="preserve"> при разработке СКС. Заполнить т</w:t>
      </w:r>
      <w:r>
        <w:rPr>
          <w:sz w:val="30"/>
          <w:szCs w:val="30"/>
        </w:rPr>
        <w:t>аблицу размещения оборудования. Пример оформления показан в табл. 2.</w:t>
      </w:r>
    </w:p>
    <w:p w:rsidR="00764320" w:rsidRDefault="00764320" w:rsidP="006734B9">
      <w:pPr>
        <w:numPr>
          <w:ilvl w:val="0"/>
          <w:numId w:val="32"/>
        </w:numPr>
        <w:spacing w:line="276" w:lineRule="auto"/>
        <w:jc w:val="both"/>
        <w:rPr>
          <w:sz w:val="30"/>
          <w:szCs w:val="30"/>
        </w:rPr>
      </w:pPr>
      <w:r w:rsidRPr="00D969A4">
        <w:rPr>
          <w:sz w:val="30"/>
          <w:szCs w:val="30"/>
        </w:rPr>
        <w:t xml:space="preserve">Заполнить таблицу динамических соединений для разработанной сети. Динамическим соединением является соединение порта коммутационной панели с портом сетевого оборудования </w:t>
      </w:r>
      <w:r w:rsidRPr="00D969A4">
        <w:rPr>
          <w:sz w:val="30"/>
          <w:szCs w:val="30"/>
          <w:lang w:val="en-US"/>
        </w:rPr>
        <w:t>c</w:t>
      </w:r>
      <w:r w:rsidRPr="00D969A4">
        <w:rPr>
          <w:sz w:val="30"/>
          <w:szCs w:val="30"/>
        </w:rPr>
        <w:t xml:space="preserve"> помощью коммутационного кабе</w:t>
      </w:r>
      <w:r w:rsidR="00EA6B26">
        <w:rPr>
          <w:sz w:val="30"/>
          <w:szCs w:val="30"/>
        </w:rPr>
        <w:t>ля (короткого отрезка прямого</w:t>
      </w:r>
      <w:proofErr w:type="gramStart"/>
      <w:r w:rsidR="00EA6B26">
        <w:rPr>
          <w:sz w:val="30"/>
          <w:szCs w:val="30"/>
        </w:rPr>
        <w:t xml:space="preserve"> (||) </w:t>
      </w:r>
      <w:proofErr w:type="gramEnd"/>
      <w:r w:rsidR="00EA6B26">
        <w:rPr>
          <w:sz w:val="30"/>
          <w:szCs w:val="30"/>
        </w:rPr>
        <w:t>или скрещенного (Х</w:t>
      </w:r>
      <w:r w:rsidRPr="00D969A4">
        <w:rPr>
          <w:sz w:val="30"/>
          <w:szCs w:val="30"/>
        </w:rPr>
        <w:t xml:space="preserve">) кабеля </w:t>
      </w:r>
      <w:r w:rsidRPr="00D969A4">
        <w:rPr>
          <w:sz w:val="30"/>
          <w:szCs w:val="30"/>
          <w:lang w:val="en-US"/>
        </w:rPr>
        <w:t>UTP</w:t>
      </w:r>
      <w:r w:rsidRPr="00D969A4">
        <w:rPr>
          <w:sz w:val="30"/>
          <w:szCs w:val="30"/>
        </w:rPr>
        <w:t xml:space="preserve"> с вилками </w:t>
      </w:r>
      <w:r w:rsidRPr="00D969A4">
        <w:rPr>
          <w:sz w:val="30"/>
          <w:szCs w:val="30"/>
          <w:lang w:val="en-US"/>
        </w:rPr>
        <w:t>RJ</w:t>
      </w:r>
      <w:r w:rsidRPr="00D969A4">
        <w:rPr>
          <w:sz w:val="30"/>
          <w:szCs w:val="30"/>
        </w:rPr>
        <w:t xml:space="preserve">45) в рамках одного центра коммутации. </w:t>
      </w:r>
      <w:r>
        <w:rPr>
          <w:sz w:val="30"/>
          <w:szCs w:val="30"/>
        </w:rPr>
        <w:t>Пример оформления показан в табл. 3.</w:t>
      </w:r>
    </w:p>
    <w:p w:rsidR="00764320" w:rsidRPr="00D969A4" w:rsidRDefault="00764320" w:rsidP="006734B9">
      <w:pPr>
        <w:spacing w:line="276" w:lineRule="auto"/>
        <w:ind w:left="709"/>
        <w:jc w:val="both"/>
        <w:rPr>
          <w:sz w:val="30"/>
          <w:szCs w:val="30"/>
        </w:rPr>
      </w:pPr>
    </w:p>
    <w:p w:rsidR="00764320" w:rsidRPr="00675B12" w:rsidRDefault="00764320" w:rsidP="006734B9">
      <w:pPr>
        <w:spacing w:line="27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Отчет о выполнении</w:t>
      </w:r>
      <w:r w:rsidRPr="00675B12">
        <w:rPr>
          <w:sz w:val="30"/>
          <w:szCs w:val="30"/>
        </w:rPr>
        <w:t xml:space="preserve"> </w:t>
      </w:r>
      <w:r w:rsidR="00EA6B26">
        <w:rPr>
          <w:sz w:val="30"/>
          <w:szCs w:val="30"/>
        </w:rPr>
        <w:t>второго задания</w:t>
      </w:r>
      <w:r>
        <w:rPr>
          <w:sz w:val="30"/>
          <w:szCs w:val="30"/>
        </w:rPr>
        <w:t xml:space="preserve"> </w:t>
      </w:r>
      <w:r w:rsidRPr="00675B12">
        <w:rPr>
          <w:sz w:val="30"/>
          <w:szCs w:val="30"/>
        </w:rPr>
        <w:t>должен содержать:</w:t>
      </w:r>
    </w:p>
    <w:p w:rsidR="00764320" w:rsidRPr="00675B12" w:rsidRDefault="00764320" w:rsidP="006734B9">
      <w:pPr>
        <w:numPr>
          <w:ilvl w:val="1"/>
          <w:numId w:val="15"/>
        </w:numPr>
        <w:tabs>
          <w:tab w:val="clear" w:pos="1440"/>
          <w:tab w:val="num" w:pos="0"/>
        </w:tabs>
        <w:spacing w:line="276" w:lineRule="auto"/>
        <w:ind w:left="0"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>Графическое изображение структуры сети с указанием серверного и используемого сетевого оборудования, на которо</w:t>
      </w:r>
      <w:r w:rsidR="00EA6B26">
        <w:rPr>
          <w:sz w:val="30"/>
          <w:szCs w:val="30"/>
        </w:rPr>
        <w:t>й</w:t>
      </w:r>
      <w:r w:rsidRPr="00675B12">
        <w:rPr>
          <w:sz w:val="30"/>
          <w:szCs w:val="30"/>
        </w:rPr>
        <w:t xml:space="preserve"> </w:t>
      </w:r>
      <w:r w:rsidRPr="00675B12">
        <w:rPr>
          <w:sz w:val="30"/>
          <w:szCs w:val="30"/>
        </w:rPr>
        <w:lastRenderedPageBreak/>
        <w:t xml:space="preserve">выделена активная конфигурация сети, образованная </w:t>
      </w:r>
      <w:r>
        <w:rPr>
          <w:sz w:val="30"/>
          <w:szCs w:val="30"/>
        </w:rPr>
        <w:t xml:space="preserve">коммутаторами по протоколу </w:t>
      </w:r>
      <w:r>
        <w:rPr>
          <w:sz w:val="30"/>
          <w:szCs w:val="30"/>
          <w:lang w:val="en-US"/>
        </w:rPr>
        <w:t>STP</w:t>
      </w:r>
      <w:r>
        <w:rPr>
          <w:sz w:val="30"/>
          <w:szCs w:val="30"/>
        </w:rPr>
        <w:t>,</w:t>
      </w:r>
      <w:r w:rsidRPr="00675B12">
        <w:rPr>
          <w:sz w:val="30"/>
          <w:szCs w:val="30"/>
        </w:rPr>
        <w:t xml:space="preserve"> </w:t>
      </w:r>
      <w:r w:rsidR="00EA6B26">
        <w:rPr>
          <w:sz w:val="30"/>
          <w:szCs w:val="30"/>
        </w:rPr>
        <w:t>с указанием ролей портов коммутаторов.</w:t>
      </w:r>
    </w:p>
    <w:p w:rsidR="00764320" w:rsidRPr="00675B12" w:rsidRDefault="00764320" w:rsidP="006734B9">
      <w:pPr>
        <w:numPr>
          <w:ilvl w:val="1"/>
          <w:numId w:val="15"/>
        </w:numPr>
        <w:tabs>
          <w:tab w:val="clear" w:pos="1440"/>
          <w:tab w:val="num" w:pos="0"/>
        </w:tabs>
        <w:spacing w:line="276" w:lineRule="auto"/>
        <w:ind w:left="0"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>Таблицу размещения обо</w:t>
      </w:r>
      <w:r w:rsidR="00EA6B26">
        <w:rPr>
          <w:sz w:val="30"/>
          <w:szCs w:val="30"/>
        </w:rPr>
        <w:t>рудования по центрам коммутации.</w:t>
      </w:r>
    </w:p>
    <w:p w:rsidR="00480664" w:rsidRPr="006734B9" w:rsidRDefault="00764320" w:rsidP="00764320">
      <w:pPr>
        <w:numPr>
          <w:ilvl w:val="1"/>
          <w:numId w:val="15"/>
        </w:numPr>
        <w:tabs>
          <w:tab w:val="clear" w:pos="1440"/>
          <w:tab w:val="num" w:pos="0"/>
        </w:tabs>
        <w:spacing w:line="276" w:lineRule="auto"/>
        <w:ind w:left="0" w:firstLine="709"/>
        <w:jc w:val="both"/>
        <w:rPr>
          <w:sz w:val="30"/>
          <w:szCs w:val="30"/>
        </w:rPr>
      </w:pPr>
      <w:r w:rsidRPr="00675B12">
        <w:rPr>
          <w:sz w:val="30"/>
          <w:szCs w:val="30"/>
        </w:rPr>
        <w:t>Таблицу</w:t>
      </w:r>
      <w:r w:rsidR="00EA6B26">
        <w:rPr>
          <w:sz w:val="30"/>
          <w:szCs w:val="30"/>
        </w:rPr>
        <w:t xml:space="preserve"> динамических соединений.</w:t>
      </w:r>
    </w:p>
    <w:p w:rsidR="00241529" w:rsidRDefault="00241529" w:rsidP="00241529">
      <w:pPr>
        <w:pStyle w:val="3"/>
        <w:keepNext w:val="0"/>
        <w:rPr>
          <w:b w:val="0"/>
          <w:sz w:val="28"/>
          <w:szCs w:val="28"/>
        </w:rPr>
      </w:pPr>
    </w:p>
    <w:p w:rsidR="00EA6B26" w:rsidRPr="00DB3549" w:rsidRDefault="00EA6B26" w:rsidP="00EA6B26">
      <w:pPr>
        <w:spacing w:before="120" w:after="120"/>
        <w:jc w:val="center"/>
        <w:rPr>
          <w:sz w:val="30"/>
          <w:szCs w:val="30"/>
        </w:rPr>
      </w:pPr>
      <w:r>
        <w:rPr>
          <w:noProof/>
          <w:sz w:val="30"/>
          <w:szCs w:val="30"/>
          <w:lang w:eastAsia="ru-RU"/>
        </w:rPr>
        <w:drawing>
          <wp:inline distT="0" distB="0" distL="0" distR="0">
            <wp:extent cx="5365750" cy="3464961"/>
            <wp:effectExtent l="19050" t="0" r="6350" b="0"/>
            <wp:docPr id="14" name="Рисунок 15" descr="Рис-new-2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-new-2-1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464" cy="346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26" w:rsidRDefault="00EA6B26" w:rsidP="00EA6B26">
      <w:pPr>
        <w:pStyle w:val="3"/>
        <w:keepNext w:val="0"/>
        <w:jc w:val="center"/>
        <w:rPr>
          <w:b w:val="0"/>
          <w:sz w:val="26"/>
          <w:szCs w:val="26"/>
        </w:rPr>
      </w:pPr>
    </w:p>
    <w:p w:rsidR="00EA6B26" w:rsidRPr="00C07AD1" w:rsidRDefault="00EA6B26" w:rsidP="00EA6B26">
      <w:pPr>
        <w:pStyle w:val="3"/>
        <w:keepNext w:val="0"/>
        <w:jc w:val="center"/>
        <w:rPr>
          <w:b w:val="0"/>
          <w:sz w:val="30"/>
          <w:szCs w:val="30"/>
        </w:rPr>
      </w:pPr>
      <w:r w:rsidRPr="00C07AD1">
        <w:rPr>
          <w:b w:val="0"/>
          <w:sz w:val="30"/>
          <w:szCs w:val="30"/>
        </w:rPr>
        <w:t xml:space="preserve">Рис 2. Пример изображения локальной сети с выделенной активной конфигурацией и ролями портов по протоколу </w:t>
      </w:r>
      <w:r w:rsidRPr="00C07AD1">
        <w:rPr>
          <w:b w:val="0"/>
          <w:sz w:val="30"/>
          <w:szCs w:val="30"/>
          <w:lang w:val="en-US"/>
        </w:rPr>
        <w:t>STP</w:t>
      </w:r>
    </w:p>
    <w:p w:rsidR="00EA6B26" w:rsidRPr="00C07AD1" w:rsidRDefault="00EA6B26" w:rsidP="00EA6B26">
      <w:pPr>
        <w:jc w:val="center"/>
        <w:rPr>
          <w:sz w:val="30"/>
          <w:szCs w:val="30"/>
        </w:rPr>
      </w:pPr>
    </w:p>
    <w:p w:rsidR="00EA6B26" w:rsidRPr="00BF696B" w:rsidRDefault="00EA6B26" w:rsidP="00EA6B26"/>
    <w:p w:rsidR="00EA6B26" w:rsidRDefault="00EA6B26" w:rsidP="00EA6B26">
      <w:pPr>
        <w:pStyle w:val="5"/>
        <w:keepNext w:val="0"/>
        <w:ind w:left="1009" w:hanging="1009"/>
        <w:rPr>
          <w:sz w:val="30"/>
          <w:szCs w:val="30"/>
          <w:lang w:val="ru-RU"/>
        </w:rPr>
      </w:pPr>
      <w:r w:rsidRPr="00C07AD1">
        <w:rPr>
          <w:sz w:val="30"/>
          <w:szCs w:val="30"/>
          <w:lang w:val="ru-RU"/>
        </w:rPr>
        <w:t>Таблица 2</w:t>
      </w:r>
    </w:p>
    <w:p w:rsidR="00C07AD1" w:rsidRPr="00C07AD1" w:rsidRDefault="00C07AD1" w:rsidP="00C07AD1"/>
    <w:p w:rsidR="00EA6B26" w:rsidRPr="00C07AD1" w:rsidRDefault="00EA6B26" w:rsidP="00EA6B26">
      <w:pPr>
        <w:pStyle w:val="1"/>
        <w:keepNext w:val="0"/>
        <w:ind w:left="431" w:hanging="431"/>
        <w:rPr>
          <w:sz w:val="30"/>
          <w:szCs w:val="30"/>
        </w:rPr>
      </w:pPr>
      <w:r w:rsidRPr="00C07AD1">
        <w:rPr>
          <w:sz w:val="30"/>
          <w:szCs w:val="30"/>
        </w:rPr>
        <w:t>Пример оформления таблицы динамических соединений</w:t>
      </w:r>
    </w:p>
    <w:p w:rsidR="00EA6B26" w:rsidRPr="00D969A4" w:rsidRDefault="00EA6B26" w:rsidP="00EA6B26"/>
    <w:tbl>
      <w:tblPr>
        <w:tblW w:w="0" w:type="auto"/>
        <w:jc w:val="center"/>
        <w:tblLayout w:type="fixed"/>
        <w:tblLook w:val="0000"/>
      </w:tblPr>
      <w:tblGrid>
        <w:gridCol w:w="1824"/>
        <w:gridCol w:w="2436"/>
        <w:gridCol w:w="2253"/>
        <w:gridCol w:w="2408"/>
      </w:tblGrid>
      <w:tr w:rsidR="00EA6B26" w:rsidRPr="00675B12" w:rsidTr="00BB219E">
        <w:trPr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№ соединения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Идентификатор 1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Идентификатор 2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Тип кабеля</w:t>
            </w:r>
          </w:p>
        </w:tc>
      </w:tr>
      <w:tr w:rsidR="00EA6B26" w:rsidRPr="00675B12" w:rsidTr="00BB219E">
        <w:trPr>
          <w:cantSplit/>
          <w:jc w:val="center"/>
        </w:trPr>
        <w:tc>
          <w:tcPr>
            <w:tcW w:w="8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</w:rPr>
              <w:t xml:space="preserve">Рабочая группа </w:t>
            </w:r>
            <w:r w:rsidRPr="00675B12">
              <w:rPr>
                <w:sz w:val="26"/>
                <w:szCs w:val="26"/>
                <w:lang w:val="en-US"/>
              </w:rPr>
              <w:t>WG-1</w:t>
            </w:r>
          </w:p>
        </w:tc>
      </w:tr>
      <w:tr w:rsidR="00EA6B26" w:rsidRPr="00675B12" w:rsidTr="00BB219E">
        <w:trPr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  <w:lang w:val="en-US"/>
              </w:rPr>
              <w:t>D</w:t>
            </w:r>
            <w:r w:rsidRPr="00675B12">
              <w:rPr>
                <w:sz w:val="26"/>
                <w:szCs w:val="26"/>
              </w:rPr>
              <w:t>1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P-A01-01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D022FA">
              <w:rPr>
                <w:sz w:val="26"/>
                <w:szCs w:val="26"/>
                <w:lang w:val="en-US"/>
              </w:rPr>
              <w:t>S12-0</w:t>
            </w:r>
            <w:r>
              <w:rPr>
                <w:sz w:val="26"/>
                <w:szCs w:val="26"/>
                <w:lang w:val="en-US"/>
              </w:rPr>
              <w:t>3</w:t>
            </w:r>
            <w:r w:rsidRPr="00D022FA">
              <w:rPr>
                <w:sz w:val="26"/>
                <w:szCs w:val="26"/>
                <w:lang w:val="en-US"/>
              </w:rPr>
              <w:t>-01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</w:tr>
      <w:tr w:rsidR="00EA6B26" w:rsidRPr="00675B12" w:rsidTr="00BB219E">
        <w:trPr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D2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P-A01-02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D022FA">
              <w:rPr>
                <w:sz w:val="26"/>
                <w:szCs w:val="26"/>
                <w:lang w:val="en-US"/>
              </w:rPr>
              <w:t>S12-0</w:t>
            </w:r>
            <w:r>
              <w:rPr>
                <w:sz w:val="26"/>
                <w:szCs w:val="26"/>
                <w:lang w:val="en-US"/>
              </w:rPr>
              <w:t>3</w:t>
            </w:r>
            <w:r w:rsidRPr="00D022FA">
              <w:rPr>
                <w:sz w:val="26"/>
                <w:szCs w:val="26"/>
                <w:lang w:val="en-US"/>
              </w:rPr>
              <w:t>-02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||</w:t>
            </w:r>
          </w:p>
        </w:tc>
      </w:tr>
      <w:tr w:rsidR="00EA6B26" w:rsidRPr="00675B12" w:rsidTr="00BB219E">
        <w:trPr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D3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P-A01-03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AE1F5A" w:rsidRDefault="00EA6B26" w:rsidP="00BB219E">
            <w:pPr>
              <w:snapToGrid w:val="0"/>
              <w:jc w:val="center"/>
              <w:rPr>
                <w:sz w:val="26"/>
                <w:szCs w:val="26"/>
                <w:highlight w:val="yellow"/>
                <w:lang w:val="en-US"/>
              </w:rPr>
            </w:pPr>
            <w:r w:rsidRPr="00D022FA">
              <w:rPr>
                <w:sz w:val="26"/>
                <w:szCs w:val="26"/>
                <w:lang w:val="en-US"/>
              </w:rPr>
              <w:t>S12-03-03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||</w:t>
            </w:r>
          </w:p>
        </w:tc>
      </w:tr>
      <w:tr w:rsidR="00EA6B26" w:rsidRPr="00675B12" w:rsidTr="00BB219E">
        <w:trPr>
          <w:cantSplit/>
          <w:jc w:val="center"/>
        </w:trPr>
        <w:tc>
          <w:tcPr>
            <w:tcW w:w="8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</w:rPr>
              <w:t xml:space="preserve">Рабочая группа </w:t>
            </w:r>
            <w:r w:rsidRPr="00675B12">
              <w:rPr>
                <w:sz w:val="26"/>
                <w:szCs w:val="26"/>
                <w:lang w:val="en-US"/>
              </w:rPr>
              <w:t>WG-2</w:t>
            </w:r>
          </w:p>
        </w:tc>
      </w:tr>
      <w:tr w:rsidR="00EA6B26" w:rsidRPr="00675B12" w:rsidTr="00BB219E">
        <w:trPr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D4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P-A01-04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D022FA">
              <w:rPr>
                <w:sz w:val="26"/>
                <w:szCs w:val="26"/>
                <w:lang w:val="en-US"/>
              </w:rPr>
              <w:t>S24-04-01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||</w:t>
            </w:r>
          </w:p>
        </w:tc>
      </w:tr>
      <w:tr w:rsidR="00EA6B26" w:rsidRPr="00675B12" w:rsidTr="00BB219E">
        <w:trPr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D5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P-B01-01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D022FA">
              <w:rPr>
                <w:sz w:val="26"/>
                <w:szCs w:val="26"/>
                <w:lang w:val="en-US"/>
              </w:rPr>
              <w:t>S24-05-02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</w:tr>
      <w:tr w:rsidR="00EA6B26" w:rsidRPr="00675B12" w:rsidTr="00BB219E">
        <w:trPr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D6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P-B01-02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D022FA">
              <w:rPr>
                <w:sz w:val="26"/>
                <w:szCs w:val="26"/>
                <w:lang w:val="en-US"/>
              </w:rPr>
              <w:t>S24-05-03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||</w:t>
            </w:r>
          </w:p>
        </w:tc>
      </w:tr>
      <w:tr w:rsidR="00EA6B26" w:rsidRPr="00675B12" w:rsidTr="00BB219E">
        <w:trPr>
          <w:cantSplit/>
          <w:jc w:val="center"/>
        </w:trPr>
        <w:tc>
          <w:tcPr>
            <w:tcW w:w="892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Соединения между оборудованием</w:t>
            </w:r>
          </w:p>
        </w:tc>
      </w:tr>
      <w:tr w:rsidR="00EA6B26" w:rsidRPr="00675B12" w:rsidTr="00BB219E">
        <w:trPr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D7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D022FA">
              <w:rPr>
                <w:sz w:val="26"/>
                <w:szCs w:val="26"/>
                <w:lang w:val="en-US"/>
              </w:rPr>
              <w:t>S12-01-05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D022FA">
              <w:rPr>
                <w:sz w:val="26"/>
                <w:szCs w:val="26"/>
                <w:lang w:val="en-US"/>
              </w:rPr>
              <w:t>S24-02-06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  <w:lang w:val="en-US"/>
              </w:rPr>
            </w:pPr>
            <w:r w:rsidRPr="00675B12">
              <w:rPr>
                <w:sz w:val="26"/>
                <w:szCs w:val="26"/>
                <w:lang w:val="en-US"/>
              </w:rPr>
              <w:t>X</w:t>
            </w:r>
          </w:p>
        </w:tc>
      </w:tr>
    </w:tbl>
    <w:p w:rsidR="00EA6B26" w:rsidRPr="00675B12" w:rsidRDefault="00EA6B26" w:rsidP="00EA6B26">
      <w:pPr>
        <w:rPr>
          <w:sz w:val="30"/>
          <w:szCs w:val="30"/>
        </w:rPr>
      </w:pPr>
    </w:p>
    <w:p w:rsidR="00C51F0C" w:rsidRDefault="00C51F0C" w:rsidP="00EA6B26">
      <w:pPr>
        <w:pStyle w:val="5"/>
        <w:keepNext w:val="0"/>
        <w:ind w:left="1009" w:hanging="1009"/>
        <w:rPr>
          <w:sz w:val="26"/>
          <w:szCs w:val="26"/>
          <w:lang w:val="ru-RU"/>
        </w:rPr>
      </w:pPr>
    </w:p>
    <w:p w:rsidR="00EA6B26" w:rsidRDefault="00EA6B26" w:rsidP="00EA6B26">
      <w:pPr>
        <w:pStyle w:val="5"/>
        <w:keepNext w:val="0"/>
        <w:ind w:left="1009" w:hanging="1009"/>
        <w:rPr>
          <w:sz w:val="30"/>
          <w:szCs w:val="30"/>
          <w:lang w:val="ru-RU"/>
        </w:rPr>
      </w:pPr>
      <w:proofErr w:type="spellStart"/>
      <w:r w:rsidRPr="00C07AD1">
        <w:rPr>
          <w:sz w:val="30"/>
          <w:szCs w:val="30"/>
        </w:rPr>
        <w:t>Таблица</w:t>
      </w:r>
      <w:proofErr w:type="spellEnd"/>
      <w:r w:rsidRPr="00C07AD1">
        <w:rPr>
          <w:sz w:val="30"/>
          <w:szCs w:val="30"/>
        </w:rPr>
        <w:t xml:space="preserve"> 3</w:t>
      </w:r>
    </w:p>
    <w:p w:rsidR="00C07AD1" w:rsidRPr="00C07AD1" w:rsidRDefault="00C07AD1" w:rsidP="00C07AD1"/>
    <w:p w:rsidR="00EA6B26" w:rsidRPr="00C07AD1" w:rsidRDefault="00EA6B26" w:rsidP="00EA6B26">
      <w:pPr>
        <w:pStyle w:val="1"/>
        <w:keepNext w:val="0"/>
        <w:ind w:left="431" w:hanging="431"/>
        <w:rPr>
          <w:sz w:val="30"/>
          <w:szCs w:val="30"/>
        </w:rPr>
      </w:pPr>
      <w:r w:rsidRPr="00C07AD1">
        <w:rPr>
          <w:sz w:val="30"/>
          <w:szCs w:val="30"/>
        </w:rPr>
        <w:t>Пример оформления таблицы размещения оборудования</w:t>
      </w:r>
    </w:p>
    <w:p w:rsidR="00EA6B26" w:rsidRPr="00D969A4" w:rsidRDefault="00EA6B26" w:rsidP="00EA6B26"/>
    <w:tbl>
      <w:tblPr>
        <w:tblW w:w="0" w:type="auto"/>
        <w:jc w:val="center"/>
        <w:tblInd w:w="-15" w:type="dxa"/>
        <w:tblLayout w:type="fixed"/>
        <w:tblLook w:val="0000"/>
      </w:tblPr>
      <w:tblGrid>
        <w:gridCol w:w="1776"/>
        <w:gridCol w:w="2484"/>
        <w:gridCol w:w="2227"/>
        <w:gridCol w:w="2434"/>
      </w:tblGrid>
      <w:tr w:rsidR="00EA6B26" w:rsidRPr="00675B12" w:rsidTr="00BB219E">
        <w:trPr>
          <w:jc w:val="center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 xml:space="preserve">№ </w:t>
            </w:r>
            <w:proofErr w:type="spellStart"/>
            <w:proofErr w:type="gramStart"/>
            <w:r w:rsidRPr="00675B12">
              <w:rPr>
                <w:sz w:val="26"/>
                <w:szCs w:val="26"/>
              </w:rPr>
              <w:t>п</w:t>
            </w:r>
            <w:proofErr w:type="spellEnd"/>
            <w:proofErr w:type="gramEnd"/>
            <w:r w:rsidRPr="00675B12">
              <w:rPr>
                <w:sz w:val="26"/>
                <w:szCs w:val="26"/>
              </w:rPr>
              <w:t>/</w:t>
            </w:r>
            <w:proofErr w:type="spellStart"/>
            <w:r w:rsidRPr="00675B12">
              <w:rPr>
                <w:sz w:val="26"/>
                <w:szCs w:val="26"/>
              </w:rPr>
              <w:t>п</w:t>
            </w:r>
            <w:proofErr w:type="spellEnd"/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Идентификатор</w:t>
            </w:r>
          </w:p>
          <w:p w:rsidR="00EA6B26" w:rsidRPr="00675B12" w:rsidRDefault="00EA6B26" w:rsidP="00BB219E">
            <w:pPr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оборудования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Тип</w:t>
            </w:r>
          </w:p>
          <w:p w:rsidR="00EA6B26" w:rsidRPr="00675B12" w:rsidRDefault="00EA6B26" w:rsidP="00BB219E">
            <w:pPr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оборудования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Идентификатор центра коммутации</w:t>
            </w:r>
          </w:p>
        </w:tc>
      </w:tr>
      <w:tr w:rsidR="00EA6B26" w:rsidRPr="00675B12" w:rsidTr="00BB219E">
        <w:trPr>
          <w:jc w:val="center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1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D022FA">
              <w:rPr>
                <w:sz w:val="26"/>
                <w:szCs w:val="26"/>
                <w:lang w:val="en-US"/>
              </w:rPr>
              <w:t>S</w:t>
            </w:r>
            <w:r w:rsidRPr="00D022FA">
              <w:rPr>
                <w:sz w:val="26"/>
                <w:szCs w:val="26"/>
              </w:rPr>
              <w:t>12-01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D022FA">
              <w:rPr>
                <w:sz w:val="26"/>
                <w:szCs w:val="26"/>
                <w:lang w:val="en-US"/>
              </w:rPr>
              <w:t>S</w:t>
            </w:r>
            <w:r w:rsidRPr="00D022FA">
              <w:rPr>
                <w:sz w:val="26"/>
                <w:szCs w:val="26"/>
              </w:rPr>
              <w:t>12FT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pStyle w:val="1"/>
              <w:snapToGrid w:val="0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A</w:t>
            </w:r>
          </w:p>
        </w:tc>
      </w:tr>
      <w:tr w:rsidR="00EA6B26" w:rsidRPr="00675B12" w:rsidTr="00BB219E">
        <w:trPr>
          <w:jc w:val="center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675B12">
              <w:rPr>
                <w:sz w:val="26"/>
                <w:szCs w:val="26"/>
              </w:rPr>
              <w:t>2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D022FA">
              <w:rPr>
                <w:sz w:val="26"/>
                <w:szCs w:val="26"/>
                <w:lang w:val="en-US"/>
              </w:rPr>
              <w:t>S</w:t>
            </w:r>
            <w:r w:rsidRPr="00D022FA">
              <w:rPr>
                <w:sz w:val="26"/>
                <w:szCs w:val="26"/>
              </w:rPr>
              <w:t>24-02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6B26" w:rsidRPr="00D022FA" w:rsidRDefault="00EA6B26" w:rsidP="00BB219E">
            <w:pPr>
              <w:snapToGrid w:val="0"/>
              <w:jc w:val="center"/>
              <w:rPr>
                <w:sz w:val="26"/>
                <w:szCs w:val="26"/>
              </w:rPr>
            </w:pPr>
            <w:r w:rsidRPr="00D022FA">
              <w:rPr>
                <w:sz w:val="26"/>
                <w:szCs w:val="26"/>
                <w:lang w:val="en-US"/>
              </w:rPr>
              <w:t>S</w:t>
            </w:r>
            <w:r w:rsidRPr="00D022FA">
              <w:rPr>
                <w:sz w:val="26"/>
                <w:szCs w:val="26"/>
              </w:rPr>
              <w:t>24FT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6B26" w:rsidRPr="00675B12" w:rsidRDefault="00EA6B26" w:rsidP="00BB219E">
            <w:pPr>
              <w:pStyle w:val="1"/>
              <w:snapToGrid w:val="0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</w:t>
            </w:r>
          </w:p>
        </w:tc>
      </w:tr>
    </w:tbl>
    <w:p w:rsidR="00EA6B26" w:rsidRDefault="00EA6B26" w:rsidP="00EA6B26">
      <w:pPr>
        <w:rPr>
          <w:b/>
          <w:sz w:val="30"/>
          <w:szCs w:val="30"/>
        </w:rPr>
      </w:pPr>
    </w:p>
    <w:p w:rsidR="00C51F0C" w:rsidRDefault="00C51F0C" w:rsidP="006734B9">
      <w:pPr>
        <w:rPr>
          <w:b/>
          <w:sz w:val="30"/>
          <w:szCs w:val="30"/>
        </w:rPr>
      </w:pPr>
    </w:p>
    <w:p w:rsidR="00EA6B26" w:rsidRDefault="00EA6B26" w:rsidP="00EA6B26">
      <w:pPr>
        <w:ind w:firstLine="709"/>
        <w:rPr>
          <w:b/>
          <w:sz w:val="30"/>
          <w:szCs w:val="30"/>
        </w:rPr>
      </w:pPr>
      <w:r w:rsidRPr="004213CD">
        <w:rPr>
          <w:b/>
          <w:sz w:val="30"/>
          <w:szCs w:val="30"/>
        </w:rPr>
        <w:t>Контрольные вопросы</w:t>
      </w:r>
    </w:p>
    <w:p w:rsidR="00EA6B26" w:rsidRPr="004213CD" w:rsidRDefault="00EA6B26" w:rsidP="00EA6B26">
      <w:pPr>
        <w:ind w:firstLine="709"/>
        <w:rPr>
          <w:b/>
          <w:sz w:val="30"/>
          <w:szCs w:val="30"/>
        </w:rPr>
      </w:pPr>
    </w:p>
    <w:p w:rsidR="00EA6B26" w:rsidRPr="004213CD" w:rsidRDefault="00EA6B26" w:rsidP="006734B9">
      <w:pPr>
        <w:numPr>
          <w:ilvl w:val="0"/>
          <w:numId w:val="9"/>
        </w:numPr>
        <w:spacing w:line="276" w:lineRule="auto"/>
        <w:ind w:left="0" w:firstLine="709"/>
        <w:jc w:val="both"/>
        <w:rPr>
          <w:sz w:val="30"/>
          <w:szCs w:val="30"/>
        </w:rPr>
      </w:pPr>
      <w:r w:rsidRPr="004213CD">
        <w:rPr>
          <w:sz w:val="30"/>
          <w:szCs w:val="30"/>
        </w:rPr>
        <w:t>На основании какой информации происходит выбор корневого моста в соответствии с алгоритмом покрывающего дерева?</w:t>
      </w:r>
    </w:p>
    <w:p w:rsidR="00EA6B26" w:rsidRPr="004213CD" w:rsidRDefault="00EA6B26" w:rsidP="006734B9">
      <w:pPr>
        <w:numPr>
          <w:ilvl w:val="0"/>
          <w:numId w:val="9"/>
        </w:numPr>
        <w:spacing w:line="276" w:lineRule="auto"/>
        <w:ind w:left="0" w:firstLine="709"/>
        <w:jc w:val="both"/>
        <w:rPr>
          <w:sz w:val="30"/>
          <w:szCs w:val="30"/>
        </w:rPr>
      </w:pPr>
      <w:r w:rsidRPr="004213CD">
        <w:rPr>
          <w:sz w:val="30"/>
          <w:szCs w:val="30"/>
        </w:rPr>
        <w:t xml:space="preserve">Каким образом администратор сети может обеспечить выбор в качестве корневого </w:t>
      </w:r>
      <w:r>
        <w:rPr>
          <w:sz w:val="30"/>
          <w:szCs w:val="30"/>
        </w:rPr>
        <w:t xml:space="preserve">моста </w:t>
      </w:r>
      <w:r w:rsidRPr="004213CD">
        <w:rPr>
          <w:sz w:val="30"/>
          <w:szCs w:val="30"/>
        </w:rPr>
        <w:t xml:space="preserve">конкретного </w:t>
      </w:r>
      <w:r>
        <w:rPr>
          <w:sz w:val="30"/>
          <w:szCs w:val="30"/>
        </w:rPr>
        <w:t>коммутатора в</w:t>
      </w:r>
      <w:r w:rsidRPr="004213CD">
        <w:rPr>
          <w:sz w:val="30"/>
          <w:szCs w:val="30"/>
        </w:rPr>
        <w:t xml:space="preserve"> сети?</w:t>
      </w:r>
    </w:p>
    <w:p w:rsidR="00EA6B26" w:rsidRPr="004213CD" w:rsidRDefault="00EA6B26" w:rsidP="006734B9">
      <w:pPr>
        <w:numPr>
          <w:ilvl w:val="0"/>
          <w:numId w:val="9"/>
        </w:numPr>
        <w:spacing w:line="276" w:lineRule="auto"/>
        <w:ind w:left="0" w:firstLine="709"/>
        <w:jc w:val="both"/>
        <w:rPr>
          <w:sz w:val="30"/>
          <w:szCs w:val="30"/>
        </w:rPr>
      </w:pPr>
      <w:r w:rsidRPr="004213CD">
        <w:rPr>
          <w:sz w:val="30"/>
          <w:szCs w:val="30"/>
        </w:rPr>
        <w:t xml:space="preserve">Какой тип кабеля (|| или </w:t>
      </w:r>
      <w:r w:rsidRPr="004213CD">
        <w:rPr>
          <w:sz w:val="30"/>
          <w:szCs w:val="30"/>
          <w:lang w:val="en-US"/>
        </w:rPr>
        <w:t>X</w:t>
      </w:r>
      <w:r w:rsidRPr="004213CD">
        <w:rPr>
          <w:sz w:val="30"/>
          <w:szCs w:val="30"/>
        </w:rPr>
        <w:t xml:space="preserve">) необходимо использовать для подключения компьютера к </w:t>
      </w:r>
      <w:r>
        <w:rPr>
          <w:sz w:val="30"/>
          <w:szCs w:val="30"/>
        </w:rPr>
        <w:t>коммутатору</w:t>
      </w:r>
      <w:r w:rsidRPr="004213CD">
        <w:rPr>
          <w:sz w:val="30"/>
          <w:szCs w:val="30"/>
        </w:rPr>
        <w:t xml:space="preserve"> и почему?</w:t>
      </w:r>
    </w:p>
    <w:p w:rsidR="00EA6B26" w:rsidRPr="004213CD" w:rsidRDefault="00EA6B26" w:rsidP="006734B9">
      <w:pPr>
        <w:numPr>
          <w:ilvl w:val="0"/>
          <w:numId w:val="9"/>
        </w:numPr>
        <w:spacing w:line="276" w:lineRule="auto"/>
        <w:ind w:left="0" w:firstLine="709"/>
        <w:jc w:val="both"/>
        <w:rPr>
          <w:sz w:val="30"/>
          <w:szCs w:val="30"/>
        </w:rPr>
      </w:pPr>
      <w:r w:rsidRPr="004213CD">
        <w:rPr>
          <w:sz w:val="30"/>
          <w:szCs w:val="30"/>
        </w:rPr>
        <w:t xml:space="preserve">Какой тип кабеля (|| или </w:t>
      </w:r>
      <w:r w:rsidRPr="004213CD">
        <w:rPr>
          <w:sz w:val="30"/>
          <w:szCs w:val="30"/>
          <w:lang w:val="en-US"/>
        </w:rPr>
        <w:t>X</w:t>
      </w:r>
      <w:r w:rsidRPr="004213CD">
        <w:rPr>
          <w:sz w:val="30"/>
          <w:szCs w:val="30"/>
        </w:rPr>
        <w:t>) необходимо использовать для соединения двух ко</w:t>
      </w:r>
      <w:r>
        <w:rPr>
          <w:sz w:val="30"/>
          <w:szCs w:val="30"/>
        </w:rPr>
        <w:t>ммут</w:t>
      </w:r>
      <w:r w:rsidRPr="004213CD">
        <w:rPr>
          <w:sz w:val="30"/>
          <w:szCs w:val="30"/>
        </w:rPr>
        <w:t>ато</w:t>
      </w:r>
      <w:r>
        <w:rPr>
          <w:sz w:val="30"/>
          <w:szCs w:val="30"/>
        </w:rPr>
        <w:t>ров</w:t>
      </w:r>
      <w:r w:rsidRPr="004213CD">
        <w:rPr>
          <w:sz w:val="30"/>
          <w:szCs w:val="30"/>
        </w:rPr>
        <w:t xml:space="preserve"> и почему?</w:t>
      </w:r>
    </w:p>
    <w:p w:rsidR="00241529" w:rsidRPr="00F94889" w:rsidRDefault="00EA6B26" w:rsidP="007E178C">
      <w:pPr>
        <w:suppressAutoHyphens w:val="0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4D2489" w:rsidRDefault="00241529" w:rsidP="00241529">
      <w:pPr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Задание</w:t>
      </w:r>
      <w:r w:rsidR="00914B58" w:rsidRPr="004213CD">
        <w:rPr>
          <w:b/>
          <w:sz w:val="30"/>
          <w:szCs w:val="30"/>
        </w:rPr>
        <w:t xml:space="preserve"> 3</w:t>
      </w:r>
    </w:p>
    <w:p w:rsidR="00BE3E4C" w:rsidRPr="004213CD" w:rsidRDefault="00BE3E4C" w:rsidP="00241529">
      <w:pPr>
        <w:rPr>
          <w:b/>
          <w:sz w:val="30"/>
          <w:szCs w:val="30"/>
        </w:rPr>
      </w:pPr>
    </w:p>
    <w:p w:rsidR="004213CD" w:rsidRDefault="00BE3E4C" w:rsidP="006734B9">
      <w:pPr>
        <w:rPr>
          <w:b/>
          <w:sz w:val="30"/>
          <w:szCs w:val="30"/>
        </w:rPr>
      </w:pPr>
      <w:r w:rsidRPr="00BF696B">
        <w:rPr>
          <w:b/>
          <w:sz w:val="30"/>
          <w:szCs w:val="30"/>
        </w:rPr>
        <w:t>Разработка локальной вычислительной сети на интеллектуальных коммутаторах</w:t>
      </w:r>
    </w:p>
    <w:p w:rsidR="00BE3E4C" w:rsidRDefault="00BE3E4C" w:rsidP="004213CD">
      <w:pPr>
        <w:jc w:val="both"/>
        <w:rPr>
          <w:sz w:val="30"/>
          <w:szCs w:val="30"/>
          <w:u w:val="single"/>
        </w:rPr>
      </w:pPr>
    </w:p>
    <w:p w:rsidR="00914B58" w:rsidRPr="0005587A" w:rsidRDefault="00914B58">
      <w:pPr>
        <w:ind w:firstLine="720"/>
        <w:jc w:val="both"/>
        <w:rPr>
          <w:sz w:val="30"/>
          <w:szCs w:val="30"/>
        </w:rPr>
      </w:pPr>
      <w:r w:rsidRPr="004213CD">
        <w:rPr>
          <w:sz w:val="30"/>
          <w:szCs w:val="30"/>
          <w:u w:val="single"/>
        </w:rPr>
        <w:t xml:space="preserve">Цель </w:t>
      </w:r>
      <w:r w:rsidR="00241529">
        <w:rPr>
          <w:sz w:val="30"/>
          <w:szCs w:val="30"/>
          <w:u w:val="single"/>
        </w:rPr>
        <w:t>задания</w:t>
      </w:r>
      <w:r w:rsidRPr="004213CD">
        <w:rPr>
          <w:sz w:val="30"/>
          <w:szCs w:val="30"/>
        </w:rPr>
        <w:t xml:space="preserve">: </w:t>
      </w:r>
      <w:r w:rsidR="00857E02" w:rsidRPr="00675B12">
        <w:rPr>
          <w:sz w:val="30"/>
          <w:szCs w:val="30"/>
        </w:rPr>
        <w:t xml:space="preserve">формирование навыков выбора состава </w:t>
      </w:r>
      <w:r w:rsidR="00857E02">
        <w:rPr>
          <w:sz w:val="30"/>
          <w:szCs w:val="30"/>
        </w:rPr>
        <w:t xml:space="preserve">и </w:t>
      </w:r>
      <w:r w:rsidRPr="004213CD">
        <w:rPr>
          <w:sz w:val="30"/>
          <w:szCs w:val="30"/>
        </w:rPr>
        <w:t>разработк</w:t>
      </w:r>
      <w:r w:rsidR="00857E02">
        <w:rPr>
          <w:sz w:val="30"/>
          <w:szCs w:val="30"/>
        </w:rPr>
        <w:t>и</w:t>
      </w:r>
      <w:r w:rsidRPr="004213CD">
        <w:rPr>
          <w:sz w:val="30"/>
          <w:szCs w:val="30"/>
        </w:rPr>
        <w:t xml:space="preserve"> структуры </w:t>
      </w:r>
      <w:r w:rsidR="00857E02">
        <w:rPr>
          <w:sz w:val="30"/>
          <w:szCs w:val="30"/>
        </w:rPr>
        <w:t xml:space="preserve"> </w:t>
      </w:r>
      <w:r w:rsidR="00A46748" w:rsidRPr="00675B12">
        <w:rPr>
          <w:sz w:val="30"/>
          <w:szCs w:val="30"/>
        </w:rPr>
        <w:t>комплекса технических средств</w:t>
      </w:r>
      <w:r w:rsidR="00A46748">
        <w:rPr>
          <w:sz w:val="30"/>
          <w:szCs w:val="30"/>
        </w:rPr>
        <w:t xml:space="preserve"> </w:t>
      </w:r>
      <w:r w:rsidR="00857E02">
        <w:rPr>
          <w:sz w:val="30"/>
          <w:szCs w:val="30"/>
        </w:rPr>
        <w:t>локальной</w:t>
      </w:r>
      <w:r w:rsidR="00006E71" w:rsidRPr="004213CD">
        <w:rPr>
          <w:sz w:val="30"/>
          <w:szCs w:val="30"/>
        </w:rPr>
        <w:t xml:space="preserve"> </w:t>
      </w:r>
      <w:r w:rsidRPr="004213CD">
        <w:rPr>
          <w:sz w:val="30"/>
          <w:szCs w:val="30"/>
        </w:rPr>
        <w:t xml:space="preserve">сети на </w:t>
      </w:r>
      <w:r w:rsidR="00BE3E4C">
        <w:rPr>
          <w:sz w:val="30"/>
          <w:szCs w:val="30"/>
        </w:rPr>
        <w:t>коммутаторах, поддерживающих</w:t>
      </w:r>
      <w:r w:rsidR="00006E71" w:rsidRPr="004213CD">
        <w:rPr>
          <w:sz w:val="30"/>
          <w:szCs w:val="30"/>
        </w:rPr>
        <w:t xml:space="preserve"> </w:t>
      </w:r>
      <w:r w:rsidR="00A46748">
        <w:rPr>
          <w:sz w:val="30"/>
          <w:szCs w:val="30"/>
        </w:rPr>
        <w:t xml:space="preserve">технологии </w:t>
      </w:r>
      <w:r w:rsidR="00F94889">
        <w:rPr>
          <w:sz w:val="30"/>
          <w:szCs w:val="30"/>
        </w:rPr>
        <w:t>виртуальных локальных сетей (</w:t>
      </w:r>
      <w:r w:rsidR="00006E71" w:rsidRPr="004213CD">
        <w:rPr>
          <w:sz w:val="30"/>
          <w:szCs w:val="30"/>
          <w:lang w:val="en-US"/>
        </w:rPr>
        <w:t>VLAN</w:t>
      </w:r>
      <w:r w:rsidR="00F94889">
        <w:rPr>
          <w:sz w:val="30"/>
          <w:szCs w:val="30"/>
        </w:rPr>
        <w:t>)</w:t>
      </w:r>
      <w:r w:rsidR="00857E02">
        <w:rPr>
          <w:sz w:val="30"/>
          <w:szCs w:val="30"/>
        </w:rPr>
        <w:t xml:space="preserve"> по стандарту </w:t>
      </w:r>
      <w:r w:rsidR="00857E02">
        <w:rPr>
          <w:sz w:val="30"/>
          <w:szCs w:val="30"/>
          <w:lang w:val="en-US"/>
        </w:rPr>
        <w:t>IEEE</w:t>
      </w:r>
      <w:r w:rsidR="00857E02" w:rsidRPr="00857E02">
        <w:rPr>
          <w:sz w:val="30"/>
          <w:szCs w:val="30"/>
        </w:rPr>
        <w:t xml:space="preserve"> 802.1</w:t>
      </w:r>
      <w:r w:rsidR="00857E02">
        <w:rPr>
          <w:sz w:val="30"/>
          <w:szCs w:val="30"/>
          <w:lang w:val="en-US"/>
        </w:rPr>
        <w:t>q</w:t>
      </w:r>
      <w:r w:rsidR="006734B9">
        <w:rPr>
          <w:sz w:val="30"/>
          <w:szCs w:val="30"/>
        </w:rPr>
        <w:t xml:space="preserve"> и статическую маршрутизацию.</w:t>
      </w:r>
    </w:p>
    <w:p w:rsidR="00006E71" w:rsidRPr="004213CD" w:rsidRDefault="00006E71" w:rsidP="00AE26BC">
      <w:pPr>
        <w:jc w:val="both"/>
        <w:rPr>
          <w:sz w:val="30"/>
          <w:szCs w:val="30"/>
        </w:rPr>
      </w:pPr>
    </w:p>
    <w:p w:rsidR="00914B58" w:rsidRPr="004213CD" w:rsidRDefault="00241529" w:rsidP="00AE26BC">
      <w:pPr>
        <w:rPr>
          <w:b/>
          <w:sz w:val="30"/>
          <w:szCs w:val="30"/>
        </w:rPr>
      </w:pPr>
      <w:r>
        <w:rPr>
          <w:b/>
          <w:sz w:val="30"/>
          <w:szCs w:val="30"/>
        </w:rPr>
        <w:t>Постановка</w:t>
      </w:r>
      <w:r w:rsidR="00AE26BC">
        <w:rPr>
          <w:b/>
          <w:sz w:val="30"/>
          <w:szCs w:val="30"/>
        </w:rPr>
        <w:t xml:space="preserve"> задачи</w:t>
      </w:r>
    </w:p>
    <w:p w:rsidR="00914B58" w:rsidRPr="004213CD" w:rsidRDefault="00914B58">
      <w:pPr>
        <w:ind w:firstLine="720"/>
        <w:jc w:val="both"/>
        <w:rPr>
          <w:sz w:val="30"/>
          <w:szCs w:val="30"/>
        </w:rPr>
      </w:pPr>
    </w:p>
    <w:p w:rsidR="004D2489" w:rsidRPr="004213CD" w:rsidRDefault="00525E77">
      <w:pPr>
        <w:ind w:firstLine="720"/>
        <w:jc w:val="both"/>
        <w:rPr>
          <w:sz w:val="30"/>
          <w:szCs w:val="30"/>
        </w:rPr>
      </w:pPr>
      <w:r w:rsidRPr="004213CD">
        <w:rPr>
          <w:sz w:val="30"/>
          <w:szCs w:val="30"/>
        </w:rPr>
        <w:t>Изучив соответствующие разделы курса лекций и рекомендованную литературу,  и</w:t>
      </w:r>
      <w:r w:rsidR="004D2489" w:rsidRPr="004213CD">
        <w:rPr>
          <w:sz w:val="30"/>
          <w:szCs w:val="30"/>
        </w:rPr>
        <w:t xml:space="preserve">спользуя </w:t>
      </w:r>
      <w:r w:rsidR="00BE3E4C">
        <w:rPr>
          <w:sz w:val="30"/>
          <w:szCs w:val="30"/>
        </w:rPr>
        <w:t xml:space="preserve">интеллектуальные </w:t>
      </w:r>
      <w:r w:rsidR="004D2489" w:rsidRPr="004213CD">
        <w:rPr>
          <w:sz w:val="30"/>
          <w:szCs w:val="30"/>
        </w:rPr>
        <w:t xml:space="preserve">коммутаторы </w:t>
      </w:r>
      <w:r w:rsidR="006A4407" w:rsidRPr="004213CD">
        <w:rPr>
          <w:sz w:val="30"/>
          <w:szCs w:val="30"/>
        </w:rPr>
        <w:t>(</w:t>
      </w:r>
      <w:r w:rsidR="006A4407">
        <w:rPr>
          <w:sz w:val="30"/>
          <w:szCs w:val="30"/>
          <w:lang w:val="en-US"/>
        </w:rPr>
        <w:t>Smart</w:t>
      </w:r>
      <w:r w:rsidR="006A4407" w:rsidRPr="00A35E52">
        <w:rPr>
          <w:sz w:val="30"/>
          <w:szCs w:val="30"/>
        </w:rPr>
        <w:t xml:space="preserve"> </w:t>
      </w:r>
      <w:r w:rsidR="006A4407" w:rsidRPr="004213CD">
        <w:rPr>
          <w:sz w:val="30"/>
          <w:szCs w:val="30"/>
          <w:lang w:val="en-US"/>
        </w:rPr>
        <w:t>S</w:t>
      </w:r>
      <w:r w:rsidR="006A4407">
        <w:rPr>
          <w:sz w:val="30"/>
          <w:szCs w:val="30"/>
          <w:lang w:val="en-US"/>
        </w:rPr>
        <w:t>witch</w:t>
      </w:r>
      <w:r w:rsidR="006A4407" w:rsidRPr="004213CD">
        <w:rPr>
          <w:sz w:val="30"/>
          <w:szCs w:val="30"/>
        </w:rPr>
        <w:t xml:space="preserve">),  </w:t>
      </w:r>
      <w:r w:rsidR="004D2489" w:rsidRPr="004213CD">
        <w:rPr>
          <w:sz w:val="30"/>
          <w:szCs w:val="30"/>
        </w:rPr>
        <w:t xml:space="preserve">приведенные в Приложении 2, произвести модернизацию </w:t>
      </w:r>
      <w:r w:rsidR="00914B58" w:rsidRPr="004213CD">
        <w:rPr>
          <w:sz w:val="30"/>
          <w:szCs w:val="30"/>
        </w:rPr>
        <w:t>локальной сети</w:t>
      </w:r>
      <w:r w:rsidR="004D2489" w:rsidRPr="004213CD">
        <w:rPr>
          <w:sz w:val="30"/>
          <w:szCs w:val="30"/>
        </w:rPr>
        <w:t xml:space="preserve">, разработанной в </w:t>
      </w:r>
      <w:r w:rsidR="00F94889">
        <w:rPr>
          <w:sz w:val="30"/>
          <w:szCs w:val="30"/>
        </w:rPr>
        <w:t xml:space="preserve">задании </w:t>
      </w:r>
      <w:r w:rsidR="00914B58" w:rsidRPr="004213CD">
        <w:rPr>
          <w:sz w:val="30"/>
          <w:szCs w:val="30"/>
        </w:rPr>
        <w:t>2</w:t>
      </w:r>
      <w:r w:rsidR="00661963">
        <w:rPr>
          <w:sz w:val="30"/>
          <w:szCs w:val="30"/>
        </w:rPr>
        <w:t>, заменив коммутаторы</w:t>
      </w:r>
      <w:r w:rsidR="00914B58" w:rsidRPr="004213CD">
        <w:rPr>
          <w:sz w:val="30"/>
          <w:szCs w:val="30"/>
        </w:rPr>
        <w:t>.</w:t>
      </w:r>
      <w:r w:rsidRPr="004213CD">
        <w:rPr>
          <w:sz w:val="30"/>
          <w:szCs w:val="30"/>
        </w:rPr>
        <w:t xml:space="preserve"> </w:t>
      </w:r>
      <w:r w:rsidR="004D2489" w:rsidRPr="004213CD">
        <w:rPr>
          <w:sz w:val="30"/>
          <w:szCs w:val="30"/>
        </w:rPr>
        <w:t xml:space="preserve">Интерфейсы подключения компьютеров сотрудников рабочих групп </w:t>
      </w:r>
      <w:r w:rsidR="00661963">
        <w:rPr>
          <w:sz w:val="30"/>
          <w:szCs w:val="30"/>
        </w:rPr>
        <w:t>выполнены по стандарту</w:t>
      </w:r>
      <w:r w:rsidR="004D2489" w:rsidRPr="004213CD">
        <w:rPr>
          <w:sz w:val="30"/>
          <w:szCs w:val="30"/>
        </w:rPr>
        <w:t xml:space="preserve"> 100</w:t>
      </w:r>
      <w:r w:rsidR="004D2489" w:rsidRPr="004213CD">
        <w:rPr>
          <w:sz w:val="30"/>
          <w:szCs w:val="30"/>
          <w:lang w:val="en-US"/>
        </w:rPr>
        <w:t>BASE</w:t>
      </w:r>
      <w:r w:rsidR="004D2489" w:rsidRPr="004213CD">
        <w:rPr>
          <w:sz w:val="30"/>
          <w:szCs w:val="30"/>
        </w:rPr>
        <w:t>-</w:t>
      </w:r>
      <w:r w:rsidR="004D2489" w:rsidRPr="004213CD">
        <w:rPr>
          <w:sz w:val="30"/>
          <w:szCs w:val="30"/>
          <w:lang w:val="en-US"/>
        </w:rPr>
        <w:t>TX</w:t>
      </w:r>
      <w:r w:rsidR="004D2489" w:rsidRPr="004213CD">
        <w:rPr>
          <w:sz w:val="30"/>
          <w:szCs w:val="30"/>
        </w:rPr>
        <w:t>, а серверов – 1000</w:t>
      </w:r>
      <w:r w:rsidR="004D2489" w:rsidRPr="004213CD">
        <w:rPr>
          <w:sz w:val="30"/>
          <w:szCs w:val="30"/>
          <w:lang w:val="en-US"/>
        </w:rPr>
        <w:t>BASE</w:t>
      </w:r>
      <w:r w:rsidR="004D2489" w:rsidRPr="004213CD">
        <w:rPr>
          <w:sz w:val="30"/>
          <w:szCs w:val="30"/>
        </w:rPr>
        <w:t>-</w:t>
      </w:r>
      <w:r w:rsidR="004D2489" w:rsidRPr="004213CD">
        <w:rPr>
          <w:sz w:val="30"/>
          <w:szCs w:val="30"/>
          <w:lang w:val="en-US"/>
        </w:rPr>
        <w:t>T</w:t>
      </w:r>
      <w:r w:rsidR="004D2489" w:rsidRPr="004213CD">
        <w:rPr>
          <w:sz w:val="30"/>
          <w:szCs w:val="30"/>
        </w:rPr>
        <w:t>.</w:t>
      </w:r>
    </w:p>
    <w:p w:rsidR="004D2489" w:rsidRPr="004213CD" w:rsidRDefault="004D2489">
      <w:pPr>
        <w:ind w:firstLine="720"/>
        <w:jc w:val="both"/>
        <w:rPr>
          <w:sz w:val="30"/>
          <w:szCs w:val="30"/>
        </w:rPr>
      </w:pPr>
      <w:r w:rsidRPr="004213CD">
        <w:rPr>
          <w:sz w:val="30"/>
          <w:szCs w:val="30"/>
        </w:rPr>
        <w:t>Предложенное техническое решение должно обеспечивать изоляцию широковещательного трафика каждой рабочей группы от других групп и не превышать по стоимости заданной величины</w:t>
      </w:r>
      <w:r w:rsidR="00661963">
        <w:rPr>
          <w:sz w:val="30"/>
          <w:szCs w:val="30"/>
        </w:rPr>
        <w:t xml:space="preserve"> </w:t>
      </w:r>
      <w:r w:rsidR="00661963" w:rsidRPr="00661963">
        <w:rPr>
          <w:sz w:val="30"/>
          <w:szCs w:val="30"/>
        </w:rPr>
        <w:t>(</w:t>
      </w:r>
      <w:proofErr w:type="gramStart"/>
      <w:r w:rsidR="00661963">
        <w:rPr>
          <w:sz w:val="30"/>
          <w:szCs w:val="30"/>
        </w:rPr>
        <w:t>см</w:t>
      </w:r>
      <w:proofErr w:type="gramEnd"/>
      <w:r w:rsidR="00661963">
        <w:rPr>
          <w:sz w:val="30"/>
          <w:szCs w:val="30"/>
        </w:rPr>
        <w:t>. Приложение 2)</w:t>
      </w:r>
      <w:r w:rsidRPr="004213CD">
        <w:rPr>
          <w:sz w:val="30"/>
          <w:szCs w:val="30"/>
        </w:rPr>
        <w:t>. Резервирова</w:t>
      </w:r>
      <w:r w:rsidR="00661963">
        <w:rPr>
          <w:sz w:val="30"/>
          <w:szCs w:val="30"/>
        </w:rPr>
        <w:t>ть</w:t>
      </w:r>
      <w:r w:rsidRPr="004213CD">
        <w:rPr>
          <w:sz w:val="30"/>
          <w:szCs w:val="30"/>
        </w:rPr>
        <w:t xml:space="preserve"> соединени</w:t>
      </w:r>
      <w:r w:rsidR="00661963">
        <w:rPr>
          <w:sz w:val="30"/>
          <w:szCs w:val="30"/>
        </w:rPr>
        <w:t>я</w:t>
      </w:r>
      <w:r w:rsidRPr="004213CD">
        <w:rPr>
          <w:sz w:val="30"/>
          <w:szCs w:val="30"/>
        </w:rPr>
        <w:t xml:space="preserve"> </w:t>
      </w:r>
      <w:r w:rsidR="00661963">
        <w:rPr>
          <w:sz w:val="30"/>
          <w:szCs w:val="30"/>
        </w:rPr>
        <w:t xml:space="preserve">между оборудованием </w:t>
      </w:r>
      <w:r w:rsidRPr="004213CD">
        <w:rPr>
          <w:sz w:val="30"/>
          <w:szCs w:val="30"/>
        </w:rPr>
        <w:t xml:space="preserve">не </w:t>
      </w:r>
      <w:r w:rsidR="00BE3E4C">
        <w:rPr>
          <w:sz w:val="30"/>
          <w:szCs w:val="30"/>
        </w:rPr>
        <w:t>требуется</w:t>
      </w:r>
      <w:r w:rsidRPr="004213CD">
        <w:rPr>
          <w:sz w:val="30"/>
          <w:szCs w:val="30"/>
        </w:rPr>
        <w:t>.</w:t>
      </w:r>
    </w:p>
    <w:p w:rsidR="00914B58" w:rsidRPr="004213CD" w:rsidRDefault="00914B58" w:rsidP="004213CD">
      <w:pPr>
        <w:jc w:val="both"/>
        <w:rPr>
          <w:sz w:val="30"/>
          <w:szCs w:val="30"/>
        </w:rPr>
      </w:pPr>
    </w:p>
    <w:p w:rsidR="00914B58" w:rsidRPr="004213CD" w:rsidRDefault="00914B58" w:rsidP="00AE26BC">
      <w:pPr>
        <w:rPr>
          <w:b/>
          <w:sz w:val="30"/>
          <w:szCs w:val="30"/>
        </w:rPr>
      </w:pPr>
      <w:r w:rsidRPr="004213CD">
        <w:rPr>
          <w:b/>
          <w:sz w:val="30"/>
          <w:szCs w:val="30"/>
        </w:rPr>
        <w:t>Порядок выполнения работы</w:t>
      </w:r>
    </w:p>
    <w:p w:rsidR="00914B58" w:rsidRPr="004213CD" w:rsidRDefault="00914B58">
      <w:pPr>
        <w:ind w:firstLine="720"/>
        <w:jc w:val="both"/>
        <w:rPr>
          <w:sz w:val="30"/>
          <w:szCs w:val="30"/>
        </w:rPr>
      </w:pPr>
    </w:p>
    <w:p w:rsidR="00914B58" w:rsidRPr="004213CD" w:rsidRDefault="006E6FA3" w:rsidP="0005587A">
      <w:pPr>
        <w:numPr>
          <w:ilvl w:val="0"/>
          <w:numId w:val="37"/>
        </w:numPr>
        <w:jc w:val="both"/>
        <w:rPr>
          <w:sz w:val="30"/>
          <w:szCs w:val="30"/>
        </w:rPr>
      </w:pPr>
      <w:r w:rsidRPr="004213CD">
        <w:rPr>
          <w:sz w:val="30"/>
          <w:szCs w:val="30"/>
        </w:rPr>
        <w:t>Определить необходимое для построения локальной сети</w:t>
      </w:r>
      <w:r w:rsidR="00D75ED9" w:rsidRPr="004213CD">
        <w:rPr>
          <w:sz w:val="30"/>
          <w:szCs w:val="30"/>
        </w:rPr>
        <w:t xml:space="preserve"> с указанными </w:t>
      </w:r>
      <w:r w:rsidR="009010CE" w:rsidRPr="004213CD">
        <w:rPr>
          <w:sz w:val="30"/>
          <w:szCs w:val="30"/>
        </w:rPr>
        <w:t xml:space="preserve">в задании </w:t>
      </w:r>
      <w:r w:rsidR="00D75ED9" w:rsidRPr="004213CD">
        <w:rPr>
          <w:sz w:val="30"/>
          <w:szCs w:val="30"/>
        </w:rPr>
        <w:t>свойствами</w:t>
      </w:r>
      <w:r w:rsidRPr="004213CD">
        <w:rPr>
          <w:sz w:val="30"/>
          <w:szCs w:val="30"/>
        </w:rPr>
        <w:t xml:space="preserve"> </w:t>
      </w:r>
      <w:r w:rsidR="00D75ED9" w:rsidRPr="004213CD">
        <w:rPr>
          <w:sz w:val="30"/>
          <w:szCs w:val="30"/>
        </w:rPr>
        <w:t>количество виртуальных сетей (VLAN)</w:t>
      </w:r>
      <w:r w:rsidR="009010CE" w:rsidRPr="004213CD">
        <w:rPr>
          <w:sz w:val="30"/>
          <w:szCs w:val="30"/>
        </w:rPr>
        <w:t xml:space="preserve"> на основе портов,</w:t>
      </w:r>
      <w:r w:rsidR="00D75ED9" w:rsidRPr="004213CD">
        <w:rPr>
          <w:sz w:val="30"/>
          <w:szCs w:val="30"/>
        </w:rPr>
        <w:t xml:space="preserve"> и присвоит</w:t>
      </w:r>
      <w:r w:rsidR="00AE26BC">
        <w:rPr>
          <w:sz w:val="30"/>
          <w:szCs w:val="30"/>
        </w:rPr>
        <w:t>ь каждой VLAN идентификатор</w:t>
      </w:r>
      <w:r w:rsidR="00D75ED9" w:rsidRPr="004213CD">
        <w:rPr>
          <w:sz w:val="30"/>
          <w:szCs w:val="30"/>
        </w:rPr>
        <w:t xml:space="preserve">. Распределить рабочие группы по VLAN: например, WG 1 – </w:t>
      </w:r>
      <w:r w:rsidR="00D75ED9" w:rsidRPr="004213CD">
        <w:rPr>
          <w:sz w:val="30"/>
          <w:szCs w:val="30"/>
          <w:lang w:val="en-US"/>
        </w:rPr>
        <w:t>VLAN</w:t>
      </w:r>
      <w:r w:rsidR="00D75ED9" w:rsidRPr="004213CD">
        <w:rPr>
          <w:sz w:val="30"/>
          <w:szCs w:val="30"/>
        </w:rPr>
        <w:t>1</w:t>
      </w:r>
      <w:r w:rsidR="00AE26BC">
        <w:rPr>
          <w:sz w:val="30"/>
          <w:szCs w:val="30"/>
        </w:rPr>
        <w:t>0</w:t>
      </w:r>
      <w:r w:rsidR="00D75ED9" w:rsidRPr="004213CD">
        <w:rPr>
          <w:sz w:val="30"/>
          <w:szCs w:val="30"/>
        </w:rPr>
        <w:t xml:space="preserve">, </w:t>
      </w:r>
      <w:r w:rsidR="00D75ED9" w:rsidRPr="004213CD">
        <w:rPr>
          <w:sz w:val="30"/>
          <w:szCs w:val="30"/>
          <w:lang w:val="en-US"/>
        </w:rPr>
        <w:t>WG</w:t>
      </w:r>
      <w:r w:rsidR="00D75ED9" w:rsidRPr="004213CD">
        <w:rPr>
          <w:sz w:val="30"/>
          <w:szCs w:val="30"/>
        </w:rPr>
        <w:t xml:space="preserve"> 2 – VLAN2</w:t>
      </w:r>
      <w:r w:rsidR="00AE26BC">
        <w:rPr>
          <w:sz w:val="30"/>
          <w:szCs w:val="30"/>
        </w:rPr>
        <w:t>0</w:t>
      </w:r>
      <w:r w:rsidR="00D75ED9" w:rsidRPr="004213CD">
        <w:rPr>
          <w:sz w:val="30"/>
          <w:szCs w:val="30"/>
        </w:rPr>
        <w:t xml:space="preserve"> и т.д.</w:t>
      </w:r>
    </w:p>
    <w:p w:rsidR="00914B58" w:rsidRPr="004213CD" w:rsidRDefault="00914B58" w:rsidP="0005587A">
      <w:pPr>
        <w:numPr>
          <w:ilvl w:val="0"/>
          <w:numId w:val="37"/>
        </w:numPr>
        <w:jc w:val="both"/>
        <w:rPr>
          <w:sz w:val="30"/>
          <w:szCs w:val="30"/>
        </w:rPr>
      </w:pPr>
      <w:r w:rsidRPr="004213CD">
        <w:rPr>
          <w:sz w:val="30"/>
          <w:szCs w:val="30"/>
        </w:rPr>
        <w:t xml:space="preserve">Для рассчитанного в </w:t>
      </w:r>
      <w:r w:rsidR="00AE26BC">
        <w:rPr>
          <w:sz w:val="30"/>
          <w:szCs w:val="30"/>
        </w:rPr>
        <w:t xml:space="preserve">задании </w:t>
      </w:r>
      <w:r w:rsidRPr="004213CD">
        <w:rPr>
          <w:sz w:val="30"/>
          <w:szCs w:val="30"/>
        </w:rPr>
        <w:t>2 количества сотрудников в каждой рабочей группе и заданного количества серверного оборудования определить необходимое количество портов типа 100BASE-TX и 1000BASE-</w:t>
      </w:r>
      <w:r w:rsidR="00465BE2">
        <w:rPr>
          <w:sz w:val="30"/>
          <w:szCs w:val="30"/>
          <w:lang w:val="en-US"/>
        </w:rPr>
        <w:t>T</w:t>
      </w:r>
      <w:r w:rsidRPr="004213CD">
        <w:rPr>
          <w:sz w:val="30"/>
          <w:szCs w:val="30"/>
        </w:rPr>
        <w:t xml:space="preserve">  в коммутатор</w:t>
      </w:r>
      <w:r w:rsidR="008D375B" w:rsidRPr="004213CD">
        <w:rPr>
          <w:sz w:val="30"/>
          <w:szCs w:val="30"/>
        </w:rPr>
        <w:t>ах для каждой VLAN.</w:t>
      </w:r>
    </w:p>
    <w:p w:rsidR="000D5BC4" w:rsidRPr="004213CD" w:rsidRDefault="000D5BC4" w:rsidP="0005587A">
      <w:pPr>
        <w:numPr>
          <w:ilvl w:val="0"/>
          <w:numId w:val="37"/>
        </w:numPr>
        <w:jc w:val="both"/>
        <w:rPr>
          <w:sz w:val="30"/>
          <w:szCs w:val="30"/>
        </w:rPr>
      </w:pPr>
      <w:r w:rsidRPr="004213CD">
        <w:rPr>
          <w:sz w:val="30"/>
          <w:szCs w:val="30"/>
        </w:rPr>
        <w:t>Присвоить всем устройствам в локальной сети IP-адреса  вида 1</w:t>
      </w:r>
      <w:r w:rsidRPr="0005587A">
        <w:rPr>
          <w:sz w:val="30"/>
          <w:szCs w:val="30"/>
        </w:rPr>
        <w:t>хх</w:t>
      </w:r>
      <w:r w:rsidRPr="004213CD">
        <w:rPr>
          <w:sz w:val="30"/>
          <w:szCs w:val="30"/>
        </w:rPr>
        <w:t>.1</w:t>
      </w:r>
      <w:r w:rsidRPr="0005587A">
        <w:rPr>
          <w:sz w:val="30"/>
          <w:szCs w:val="30"/>
        </w:rPr>
        <w:t>yy</w:t>
      </w:r>
      <w:r w:rsidRPr="004213CD">
        <w:rPr>
          <w:sz w:val="30"/>
          <w:szCs w:val="30"/>
        </w:rPr>
        <w:t>.</w:t>
      </w:r>
      <w:r w:rsidRPr="0005587A">
        <w:rPr>
          <w:sz w:val="30"/>
          <w:szCs w:val="30"/>
        </w:rPr>
        <w:t>zz</w:t>
      </w:r>
      <w:r w:rsidRPr="004213CD">
        <w:rPr>
          <w:sz w:val="30"/>
          <w:szCs w:val="30"/>
        </w:rPr>
        <w:t xml:space="preserve">.0/24, где </w:t>
      </w:r>
    </w:p>
    <w:p w:rsidR="000D5BC4" w:rsidRPr="004213CD" w:rsidRDefault="000D5BC4" w:rsidP="006734B9">
      <w:pPr>
        <w:ind w:left="990"/>
        <w:jc w:val="both"/>
        <w:rPr>
          <w:sz w:val="30"/>
          <w:szCs w:val="30"/>
        </w:rPr>
      </w:pPr>
      <w:proofErr w:type="spellStart"/>
      <w:proofErr w:type="gramStart"/>
      <w:r w:rsidRPr="0005587A">
        <w:rPr>
          <w:sz w:val="30"/>
          <w:szCs w:val="30"/>
        </w:rPr>
        <w:t>x</w:t>
      </w:r>
      <w:proofErr w:type="gramEnd"/>
      <w:r w:rsidRPr="0005587A">
        <w:rPr>
          <w:sz w:val="30"/>
          <w:szCs w:val="30"/>
        </w:rPr>
        <w:t>х</w:t>
      </w:r>
      <w:proofErr w:type="spellEnd"/>
      <w:r w:rsidRPr="004213CD">
        <w:rPr>
          <w:sz w:val="30"/>
          <w:szCs w:val="30"/>
        </w:rPr>
        <w:t xml:space="preserve"> – номер учебной группы;</w:t>
      </w:r>
    </w:p>
    <w:p w:rsidR="000D5BC4" w:rsidRPr="004213CD" w:rsidRDefault="000D5BC4" w:rsidP="006734B9">
      <w:pPr>
        <w:ind w:left="990"/>
        <w:jc w:val="both"/>
        <w:rPr>
          <w:sz w:val="30"/>
          <w:szCs w:val="30"/>
        </w:rPr>
      </w:pPr>
      <w:proofErr w:type="spellStart"/>
      <w:r w:rsidRPr="0005587A">
        <w:rPr>
          <w:sz w:val="30"/>
          <w:szCs w:val="30"/>
        </w:rPr>
        <w:lastRenderedPageBreak/>
        <w:t>уу</w:t>
      </w:r>
      <w:proofErr w:type="spellEnd"/>
      <w:r w:rsidRPr="004213CD">
        <w:rPr>
          <w:sz w:val="30"/>
          <w:szCs w:val="30"/>
        </w:rPr>
        <w:t xml:space="preserve"> – номер студента по порядку в журнале группы;</w:t>
      </w:r>
    </w:p>
    <w:p w:rsidR="000D5BC4" w:rsidRPr="004213CD" w:rsidRDefault="000D5BC4" w:rsidP="006734B9">
      <w:pPr>
        <w:ind w:left="990"/>
        <w:jc w:val="both"/>
        <w:rPr>
          <w:sz w:val="30"/>
          <w:szCs w:val="30"/>
        </w:rPr>
      </w:pPr>
      <w:proofErr w:type="spellStart"/>
      <w:r w:rsidRPr="0005587A">
        <w:rPr>
          <w:sz w:val="30"/>
          <w:szCs w:val="30"/>
        </w:rPr>
        <w:t>zz</w:t>
      </w:r>
      <w:proofErr w:type="spellEnd"/>
      <w:r w:rsidRPr="004213CD">
        <w:rPr>
          <w:sz w:val="30"/>
          <w:szCs w:val="30"/>
        </w:rPr>
        <w:t xml:space="preserve"> – </w:t>
      </w:r>
      <w:r w:rsidR="00F3537E">
        <w:rPr>
          <w:sz w:val="30"/>
          <w:szCs w:val="30"/>
        </w:rPr>
        <w:t>номер</w:t>
      </w:r>
      <w:r w:rsidRPr="004213CD">
        <w:rPr>
          <w:sz w:val="30"/>
          <w:szCs w:val="30"/>
        </w:rPr>
        <w:t xml:space="preserve"> VLAN.</w:t>
      </w:r>
    </w:p>
    <w:p w:rsidR="000D5BC4" w:rsidRPr="004213CD" w:rsidRDefault="000D5BC4" w:rsidP="00F3537E">
      <w:pPr>
        <w:ind w:left="990"/>
        <w:jc w:val="both"/>
        <w:rPr>
          <w:sz w:val="30"/>
          <w:szCs w:val="30"/>
        </w:rPr>
      </w:pPr>
      <w:r w:rsidRPr="004213CD">
        <w:rPr>
          <w:sz w:val="30"/>
          <w:szCs w:val="30"/>
        </w:rPr>
        <w:t>Так, для студента группы А-8, имеющего в журнале номер 12, IP-адрес сети для VLAN3</w:t>
      </w:r>
      <w:r>
        <w:rPr>
          <w:sz w:val="30"/>
          <w:szCs w:val="30"/>
        </w:rPr>
        <w:t>0</w:t>
      </w:r>
      <w:r w:rsidRPr="004213CD">
        <w:rPr>
          <w:sz w:val="30"/>
          <w:szCs w:val="30"/>
        </w:rPr>
        <w:t xml:space="preserve"> будет иметь вид: 1</w:t>
      </w:r>
      <w:r>
        <w:rPr>
          <w:sz w:val="30"/>
          <w:szCs w:val="30"/>
        </w:rPr>
        <w:t>0</w:t>
      </w:r>
      <w:r w:rsidRPr="004213CD">
        <w:rPr>
          <w:sz w:val="30"/>
          <w:szCs w:val="30"/>
        </w:rPr>
        <w:t>8.112.3</w:t>
      </w:r>
      <w:r>
        <w:rPr>
          <w:sz w:val="30"/>
          <w:szCs w:val="30"/>
        </w:rPr>
        <w:t>0</w:t>
      </w:r>
      <w:r w:rsidRPr="004213CD">
        <w:rPr>
          <w:sz w:val="30"/>
          <w:szCs w:val="30"/>
        </w:rPr>
        <w:t>.0/24</w:t>
      </w:r>
    </w:p>
    <w:p w:rsidR="008D375B" w:rsidRPr="004213CD" w:rsidRDefault="008D375B" w:rsidP="0005587A">
      <w:pPr>
        <w:numPr>
          <w:ilvl w:val="0"/>
          <w:numId w:val="37"/>
        </w:numPr>
        <w:jc w:val="both"/>
        <w:rPr>
          <w:sz w:val="30"/>
          <w:szCs w:val="30"/>
        </w:rPr>
      </w:pPr>
      <w:r w:rsidRPr="004213CD">
        <w:rPr>
          <w:sz w:val="30"/>
          <w:szCs w:val="30"/>
        </w:rPr>
        <w:t>Заполнить таблицу распределения IP-ад</w:t>
      </w:r>
      <w:r w:rsidR="009010CE" w:rsidRPr="004213CD">
        <w:rPr>
          <w:sz w:val="30"/>
          <w:szCs w:val="30"/>
        </w:rPr>
        <w:t>р</w:t>
      </w:r>
      <w:r w:rsidRPr="004213CD">
        <w:rPr>
          <w:sz w:val="30"/>
          <w:szCs w:val="30"/>
        </w:rPr>
        <w:t xml:space="preserve">есов. Пример заполнения приведен в </w:t>
      </w:r>
      <w:r w:rsidR="0005587A">
        <w:rPr>
          <w:sz w:val="30"/>
          <w:szCs w:val="30"/>
        </w:rPr>
        <w:t>т</w:t>
      </w:r>
      <w:r w:rsidRPr="004213CD">
        <w:rPr>
          <w:sz w:val="30"/>
          <w:szCs w:val="30"/>
        </w:rPr>
        <w:t>абл. 4</w:t>
      </w:r>
    </w:p>
    <w:p w:rsidR="008D375B" w:rsidRPr="004213CD" w:rsidRDefault="008D375B" w:rsidP="0005587A">
      <w:pPr>
        <w:numPr>
          <w:ilvl w:val="0"/>
          <w:numId w:val="37"/>
        </w:numPr>
        <w:jc w:val="both"/>
        <w:rPr>
          <w:sz w:val="30"/>
          <w:szCs w:val="30"/>
        </w:rPr>
      </w:pPr>
      <w:r w:rsidRPr="004213CD">
        <w:rPr>
          <w:sz w:val="30"/>
          <w:szCs w:val="30"/>
        </w:rPr>
        <w:t>Выбрать количество и тип коммутаторов (</w:t>
      </w:r>
      <w:proofErr w:type="gramStart"/>
      <w:r w:rsidRPr="004213CD">
        <w:rPr>
          <w:sz w:val="30"/>
          <w:szCs w:val="30"/>
        </w:rPr>
        <w:t>см</w:t>
      </w:r>
      <w:proofErr w:type="gramEnd"/>
      <w:r w:rsidRPr="004213CD">
        <w:rPr>
          <w:sz w:val="30"/>
          <w:szCs w:val="30"/>
        </w:rPr>
        <w:t>. Приложение 3) по необходимому количеству портов</w:t>
      </w:r>
      <w:r w:rsidR="005764C2" w:rsidRPr="004213CD">
        <w:rPr>
          <w:sz w:val="30"/>
          <w:szCs w:val="30"/>
        </w:rPr>
        <w:t xml:space="preserve"> каждого типа</w:t>
      </w:r>
      <w:r w:rsidRPr="004213CD">
        <w:rPr>
          <w:sz w:val="30"/>
          <w:szCs w:val="30"/>
        </w:rPr>
        <w:t>. Общая стоимость коммутаторов не должна превышать указанной в задании величины</w:t>
      </w:r>
      <w:r w:rsidR="00661963">
        <w:rPr>
          <w:sz w:val="30"/>
          <w:szCs w:val="30"/>
        </w:rPr>
        <w:t xml:space="preserve"> </w:t>
      </w:r>
      <w:r w:rsidR="00661963" w:rsidRPr="004213CD">
        <w:rPr>
          <w:sz w:val="30"/>
          <w:szCs w:val="30"/>
        </w:rPr>
        <w:t>(</w:t>
      </w:r>
      <w:proofErr w:type="gramStart"/>
      <w:r w:rsidR="00661963" w:rsidRPr="004213CD">
        <w:rPr>
          <w:sz w:val="30"/>
          <w:szCs w:val="30"/>
        </w:rPr>
        <w:t>см</w:t>
      </w:r>
      <w:proofErr w:type="gramEnd"/>
      <w:r w:rsidR="00661963" w:rsidRPr="004213CD">
        <w:rPr>
          <w:sz w:val="30"/>
          <w:szCs w:val="30"/>
        </w:rPr>
        <w:t xml:space="preserve">. Приложение </w:t>
      </w:r>
      <w:r w:rsidR="00661963">
        <w:rPr>
          <w:sz w:val="30"/>
          <w:szCs w:val="30"/>
        </w:rPr>
        <w:t>2</w:t>
      </w:r>
      <w:r w:rsidR="00661963" w:rsidRPr="004213CD">
        <w:rPr>
          <w:sz w:val="30"/>
          <w:szCs w:val="30"/>
        </w:rPr>
        <w:t>)</w:t>
      </w:r>
      <w:r w:rsidRPr="004213CD">
        <w:rPr>
          <w:sz w:val="30"/>
          <w:szCs w:val="30"/>
        </w:rPr>
        <w:t>.</w:t>
      </w:r>
    </w:p>
    <w:p w:rsidR="004D2489" w:rsidRPr="004213CD" w:rsidRDefault="008D375B" w:rsidP="0005587A">
      <w:pPr>
        <w:numPr>
          <w:ilvl w:val="0"/>
          <w:numId w:val="37"/>
        </w:numPr>
        <w:jc w:val="both"/>
        <w:rPr>
          <w:sz w:val="30"/>
          <w:szCs w:val="30"/>
        </w:rPr>
      </w:pPr>
      <w:r w:rsidRPr="004213CD">
        <w:rPr>
          <w:sz w:val="30"/>
          <w:szCs w:val="30"/>
        </w:rPr>
        <w:t xml:space="preserve">Разработать и графически отобразить структуру </w:t>
      </w:r>
      <w:r w:rsidR="009010CE" w:rsidRPr="004213CD">
        <w:rPr>
          <w:sz w:val="30"/>
          <w:szCs w:val="30"/>
        </w:rPr>
        <w:t xml:space="preserve">локальной </w:t>
      </w:r>
      <w:r w:rsidRPr="004213CD">
        <w:rPr>
          <w:sz w:val="30"/>
          <w:szCs w:val="30"/>
        </w:rPr>
        <w:t xml:space="preserve">сети с </w:t>
      </w:r>
      <w:r w:rsidR="009010CE" w:rsidRPr="004213CD">
        <w:rPr>
          <w:sz w:val="30"/>
          <w:szCs w:val="30"/>
        </w:rPr>
        <w:t>выбранным набором коммутаторов, для каждого порта которых указать режим его работы (U и</w:t>
      </w:r>
      <w:r w:rsidR="00661963">
        <w:rPr>
          <w:sz w:val="30"/>
          <w:szCs w:val="30"/>
        </w:rPr>
        <w:t>л</w:t>
      </w:r>
      <w:r w:rsidR="009010CE" w:rsidRPr="004213CD">
        <w:rPr>
          <w:sz w:val="30"/>
          <w:szCs w:val="30"/>
        </w:rPr>
        <w:t xml:space="preserve">и T) в соответствии со стандартом IEEE </w:t>
      </w:r>
      <w:r w:rsidR="00252201" w:rsidRPr="004213CD">
        <w:rPr>
          <w:sz w:val="30"/>
          <w:szCs w:val="30"/>
        </w:rPr>
        <w:t>802.1q</w:t>
      </w:r>
      <w:r w:rsidR="009010CE" w:rsidRPr="004213CD">
        <w:rPr>
          <w:sz w:val="30"/>
          <w:szCs w:val="30"/>
        </w:rPr>
        <w:t xml:space="preserve"> и </w:t>
      </w:r>
      <w:r w:rsidR="00F3537E">
        <w:rPr>
          <w:sz w:val="30"/>
          <w:szCs w:val="30"/>
        </w:rPr>
        <w:t xml:space="preserve">номер </w:t>
      </w:r>
      <w:r w:rsidR="009010CE" w:rsidRPr="0005587A">
        <w:rPr>
          <w:sz w:val="30"/>
          <w:szCs w:val="30"/>
        </w:rPr>
        <w:t>VLAN</w:t>
      </w:r>
      <w:r w:rsidR="00F3537E">
        <w:rPr>
          <w:sz w:val="30"/>
          <w:szCs w:val="30"/>
        </w:rPr>
        <w:t>,</w:t>
      </w:r>
      <w:r w:rsidR="009010CE" w:rsidRPr="004213CD">
        <w:rPr>
          <w:sz w:val="30"/>
          <w:szCs w:val="30"/>
        </w:rPr>
        <w:t xml:space="preserve"> которой </w:t>
      </w:r>
      <w:r w:rsidR="005764C2" w:rsidRPr="004213CD">
        <w:rPr>
          <w:sz w:val="30"/>
          <w:szCs w:val="30"/>
        </w:rPr>
        <w:t xml:space="preserve">принадлежит </w:t>
      </w:r>
      <w:r w:rsidR="009010CE" w:rsidRPr="004213CD">
        <w:rPr>
          <w:sz w:val="30"/>
          <w:szCs w:val="30"/>
        </w:rPr>
        <w:t>данный порт.</w:t>
      </w:r>
      <w:r w:rsidR="005764C2" w:rsidRPr="004213CD">
        <w:rPr>
          <w:sz w:val="30"/>
          <w:szCs w:val="30"/>
        </w:rPr>
        <w:t xml:space="preserve"> Пример графического изображения приведен на </w:t>
      </w:r>
      <w:r w:rsidR="0005587A">
        <w:rPr>
          <w:sz w:val="30"/>
          <w:szCs w:val="30"/>
        </w:rPr>
        <w:t>р</w:t>
      </w:r>
      <w:r w:rsidR="005764C2" w:rsidRPr="004213CD">
        <w:rPr>
          <w:sz w:val="30"/>
          <w:szCs w:val="30"/>
        </w:rPr>
        <w:t>ис. 3.</w:t>
      </w:r>
    </w:p>
    <w:p w:rsidR="00852AC8" w:rsidRDefault="000957BC" w:rsidP="0005587A">
      <w:pPr>
        <w:numPr>
          <w:ilvl w:val="0"/>
          <w:numId w:val="37"/>
        </w:numPr>
        <w:jc w:val="both"/>
        <w:rPr>
          <w:sz w:val="30"/>
          <w:szCs w:val="30"/>
        </w:rPr>
      </w:pPr>
      <w:r w:rsidRPr="00852AC8">
        <w:rPr>
          <w:sz w:val="30"/>
          <w:szCs w:val="30"/>
        </w:rPr>
        <w:t xml:space="preserve">Разместить сетевое и серверное оборудование по центрам коммутации, определенным  </w:t>
      </w:r>
      <w:r w:rsidR="00852AC8" w:rsidRPr="00852AC8">
        <w:rPr>
          <w:sz w:val="30"/>
          <w:szCs w:val="30"/>
        </w:rPr>
        <w:t>в задании</w:t>
      </w:r>
      <w:r w:rsidRPr="00852AC8">
        <w:rPr>
          <w:sz w:val="30"/>
          <w:szCs w:val="30"/>
        </w:rPr>
        <w:t xml:space="preserve"> 1. Заполнить </w:t>
      </w:r>
      <w:r w:rsidR="00852AC8" w:rsidRPr="00852AC8">
        <w:rPr>
          <w:sz w:val="30"/>
          <w:szCs w:val="30"/>
        </w:rPr>
        <w:t xml:space="preserve">таблицу размещения оборудования </w:t>
      </w:r>
      <w:r w:rsidR="00852AC8" w:rsidRPr="004213CD">
        <w:rPr>
          <w:sz w:val="30"/>
          <w:szCs w:val="30"/>
        </w:rPr>
        <w:t xml:space="preserve">(аналогично </w:t>
      </w:r>
      <w:r w:rsidR="00852AC8">
        <w:rPr>
          <w:sz w:val="30"/>
          <w:szCs w:val="30"/>
        </w:rPr>
        <w:t>заданию</w:t>
      </w:r>
      <w:r w:rsidR="00852AC8" w:rsidRPr="004213CD">
        <w:rPr>
          <w:sz w:val="30"/>
          <w:szCs w:val="30"/>
        </w:rPr>
        <w:t xml:space="preserve"> 2).</w:t>
      </w:r>
    </w:p>
    <w:p w:rsidR="005764C2" w:rsidRPr="00465BE2" w:rsidRDefault="007D4876" w:rsidP="0005587A">
      <w:pPr>
        <w:numPr>
          <w:ilvl w:val="0"/>
          <w:numId w:val="37"/>
        </w:numPr>
        <w:jc w:val="both"/>
        <w:rPr>
          <w:sz w:val="30"/>
          <w:szCs w:val="30"/>
        </w:rPr>
      </w:pPr>
      <w:r w:rsidRPr="00852AC8">
        <w:rPr>
          <w:sz w:val="30"/>
          <w:szCs w:val="30"/>
        </w:rPr>
        <w:t>Заполнить таблицу динамических соединений (аналогично</w:t>
      </w:r>
      <w:r w:rsidR="006649E9" w:rsidRPr="00852AC8">
        <w:rPr>
          <w:sz w:val="30"/>
          <w:szCs w:val="30"/>
        </w:rPr>
        <w:t xml:space="preserve"> </w:t>
      </w:r>
      <w:r w:rsidR="00852AC8" w:rsidRPr="00852AC8">
        <w:rPr>
          <w:sz w:val="30"/>
          <w:szCs w:val="30"/>
        </w:rPr>
        <w:t>заданию</w:t>
      </w:r>
      <w:r w:rsidR="006649E9" w:rsidRPr="00852AC8">
        <w:rPr>
          <w:sz w:val="30"/>
          <w:szCs w:val="30"/>
        </w:rPr>
        <w:t xml:space="preserve"> 2).</w:t>
      </w:r>
    </w:p>
    <w:p w:rsidR="00465BE2" w:rsidRPr="000F005F" w:rsidRDefault="00465BE2" w:rsidP="00465BE2">
      <w:pPr>
        <w:numPr>
          <w:ilvl w:val="0"/>
          <w:numId w:val="37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>Д</w:t>
      </w:r>
      <w:r w:rsidRPr="00C122A2">
        <w:rPr>
          <w:sz w:val="30"/>
          <w:szCs w:val="30"/>
        </w:rPr>
        <w:t xml:space="preserve">ля коммутатора третьего уровня </w:t>
      </w:r>
      <w:r w:rsidR="00DF41AB">
        <w:rPr>
          <w:sz w:val="30"/>
          <w:szCs w:val="30"/>
        </w:rPr>
        <w:t>сформировать</w:t>
      </w:r>
      <w:r w:rsidRPr="00C122A2">
        <w:rPr>
          <w:sz w:val="30"/>
          <w:szCs w:val="30"/>
        </w:rPr>
        <w:t xml:space="preserve"> таблицу статической маршрутизации, имеющую следующую структуру:</w:t>
      </w:r>
    </w:p>
    <w:tbl>
      <w:tblPr>
        <w:tblStyle w:val="af3"/>
        <w:tblW w:w="0" w:type="auto"/>
        <w:tblInd w:w="108" w:type="dxa"/>
        <w:tblLook w:val="04A0"/>
      </w:tblPr>
      <w:tblGrid>
        <w:gridCol w:w="1569"/>
        <w:gridCol w:w="992"/>
        <w:gridCol w:w="2268"/>
        <w:gridCol w:w="2126"/>
        <w:gridCol w:w="2126"/>
      </w:tblGrid>
      <w:tr w:rsidR="00465BE2" w:rsidTr="00465BE2">
        <w:tc>
          <w:tcPr>
            <w:tcW w:w="1560" w:type="dxa"/>
          </w:tcPr>
          <w:p w:rsidR="00465BE2" w:rsidRDefault="00465BE2" w:rsidP="00CE66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IP-</w:t>
            </w:r>
            <w:r>
              <w:rPr>
                <w:sz w:val="28"/>
                <w:szCs w:val="28"/>
              </w:rPr>
              <w:t>адрес</w:t>
            </w:r>
          </w:p>
          <w:p w:rsidR="00465BE2" w:rsidRPr="00AE324E" w:rsidRDefault="00465BE2" w:rsidP="00CE66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сети назначения</w:t>
            </w:r>
          </w:p>
        </w:tc>
        <w:tc>
          <w:tcPr>
            <w:tcW w:w="992" w:type="dxa"/>
          </w:tcPr>
          <w:p w:rsidR="00465BE2" w:rsidRDefault="00465BE2" w:rsidP="00CE66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Маска сети</w:t>
            </w:r>
          </w:p>
        </w:tc>
        <w:tc>
          <w:tcPr>
            <w:tcW w:w="2268" w:type="dxa"/>
          </w:tcPr>
          <w:p w:rsidR="00465BE2" w:rsidRPr="00AE324E" w:rsidRDefault="00465BE2" w:rsidP="00CE66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IP-</w:t>
            </w:r>
            <w:r>
              <w:rPr>
                <w:sz w:val="28"/>
                <w:szCs w:val="28"/>
              </w:rPr>
              <w:t xml:space="preserve">адрес следующего </w:t>
            </w:r>
            <w:proofErr w:type="spellStart"/>
            <w:r>
              <w:rPr>
                <w:sz w:val="28"/>
                <w:szCs w:val="28"/>
              </w:rPr>
              <w:t>маршрутизатора</w:t>
            </w:r>
            <w:proofErr w:type="spellEnd"/>
          </w:p>
        </w:tc>
        <w:tc>
          <w:tcPr>
            <w:tcW w:w="2126" w:type="dxa"/>
          </w:tcPr>
          <w:p w:rsidR="00465BE2" w:rsidRDefault="00465BE2" w:rsidP="00CE66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</w:t>
            </w:r>
          </w:p>
          <w:p w:rsidR="00465BE2" w:rsidRDefault="00465BE2" w:rsidP="00CE66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порта модуля маршрутизации</w:t>
            </w:r>
          </w:p>
        </w:tc>
        <w:tc>
          <w:tcPr>
            <w:tcW w:w="2126" w:type="dxa"/>
          </w:tcPr>
          <w:p w:rsidR="00465BE2" w:rsidRPr="00AE324E" w:rsidRDefault="00465BE2" w:rsidP="00CE66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IP</w:t>
            </w:r>
            <w:r w:rsidRPr="00AE324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адрес порта модуля маршрутизации</w:t>
            </w:r>
          </w:p>
        </w:tc>
      </w:tr>
    </w:tbl>
    <w:p w:rsidR="00465BE2" w:rsidRPr="00852AC8" w:rsidRDefault="00465BE2" w:rsidP="00465BE2">
      <w:pPr>
        <w:ind w:left="990"/>
        <w:jc w:val="both"/>
        <w:rPr>
          <w:sz w:val="30"/>
          <w:szCs w:val="30"/>
        </w:rPr>
      </w:pPr>
    </w:p>
    <w:p w:rsidR="004213CD" w:rsidRPr="004213CD" w:rsidRDefault="004213CD" w:rsidP="00F94889">
      <w:pPr>
        <w:ind w:firstLine="709"/>
        <w:jc w:val="both"/>
        <w:rPr>
          <w:sz w:val="30"/>
          <w:szCs w:val="30"/>
        </w:rPr>
      </w:pPr>
      <w:r w:rsidRPr="004213CD">
        <w:rPr>
          <w:sz w:val="30"/>
          <w:szCs w:val="30"/>
        </w:rPr>
        <w:t>Пример гра</w:t>
      </w:r>
      <w:r w:rsidR="00661963">
        <w:rPr>
          <w:sz w:val="30"/>
          <w:szCs w:val="30"/>
        </w:rPr>
        <w:t>фического изображения сети с разделением на VLAN и</w:t>
      </w:r>
      <w:r w:rsidRPr="004213CD">
        <w:rPr>
          <w:sz w:val="30"/>
          <w:szCs w:val="30"/>
        </w:rPr>
        <w:t xml:space="preserve"> указанием режима работы портов коммутатор</w:t>
      </w:r>
      <w:r w:rsidR="00661963">
        <w:rPr>
          <w:sz w:val="30"/>
          <w:szCs w:val="30"/>
        </w:rPr>
        <w:t>ов</w:t>
      </w:r>
      <w:r w:rsidRPr="004213CD">
        <w:rPr>
          <w:sz w:val="30"/>
          <w:szCs w:val="30"/>
        </w:rPr>
        <w:t xml:space="preserve"> приведен на Рис.3.</w:t>
      </w:r>
      <w:r>
        <w:rPr>
          <w:sz w:val="30"/>
          <w:szCs w:val="30"/>
        </w:rPr>
        <w:t xml:space="preserve"> </w:t>
      </w:r>
      <w:r w:rsidRPr="00857E02">
        <w:rPr>
          <w:sz w:val="30"/>
          <w:szCs w:val="30"/>
        </w:rPr>
        <w:t xml:space="preserve">Пример </w:t>
      </w:r>
      <w:r w:rsidR="00F3537E">
        <w:rPr>
          <w:sz w:val="30"/>
          <w:szCs w:val="30"/>
        </w:rPr>
        <w:t xml:space="preserve">оформления </w:t>
      </w:r>
      <w:r w:rsidRPr="00857E02">
        <w:rPr>
          <w:sz w:val="30"/>
          <w:szCs w:val="30"/>
        </w:rPr>
        <w:t xml:space="preserve">таблицы распределения </w:t>
      </w:r>
      <w:r w:rsidRPr="00857E02">
        <w:rPr>
          <w:sz w:val="30"/>
          <w:szCs w:val="30"/>
          <w:lang w:val="en-US"/>
        </w:rPr>
        <w:t>IP</w:t>
      </w:r>
      <w:r w:rsidRPr="00857E02">
        <w:rPr>
          <w:sz w:val="30"/>
          <w:szCs w:val="30"/>
        </w:rPr>
        <w:t xml:space="preserve">-адресов приведен в </w:t>
      </w:r>
      <w:r w:rsidR="0005587A">
        <w:rPr>
          <w:sz w:val="30"/>
          <w:szCs w:val="30"/>
        </w:rPr>
        <w:t>т</w:t>
      </w:r>
      <w:r w:rsidRPr="00857E02">
        <w:rPr>
          <w:sz w:val="30"/>
          <w:szCs w:val="30"/>
        </w:rPr>
        <w:t>абл. 4.</w:t>
      </w:r>
    </w:p>
    <w:p w:rsidR="005764C2" w:rsidRPr="0005587A" w:rsidRDefault="005764C2" w:rsidP="0005587A">
      <w:pPr>
        <w:ind w:left="360" w:firstLine="349"/>
        <w:jc w:val="both"/>
        <w:rPr>
          <w:sz w:val="30"/>
          <w:szCs w:val="30"/>
        </w:rPr>
      </w:pPr>
      <w:r w:rsidRPr="0005587A">
        <w:rPr>
          <w:sz w:val="30"/>
          <w:szCs w:val="30"/>
        </w:rPr>
        <w:t>Отчет о выполнении работы должен содержать:</w:t>
      </w:r>
    </w:p>
    <w:p w:rsidR="004D2489" w:rsidRPr="004213CD" w:rsidRDefault="004D2489" w:rsidP="00820068">
      <w:pPr>
        <w:numPr>
          <w:ilvl w:val="0"/>
          <w:numId w:val="33"/>
        </w:numPr>
        <w:jc w:val="both"/>
        <w:rPr>
          <w:sz w:val="30"/>
          <w:szCs w:val="30"/>
        </w:rPr>
      </w:pPr>
      <w:r w:rsidRPr="004213CD">
        <w:rPr>
          <w:sz w:val="30"/>
          <w:szCs w:val="30"/>
        </w:rPr>
        <w:t xml:space="preserve">графическое изображение структуры сети с указанием типа используемого сетевого оборудования, режимов работы портов коммутаторов и их принадлежности к </w:t>
      </w:r>
      <w:r w:rsidRPr="004213CD">
        <w:rPr>
          <w:sz w:val="30"/>
          <w:szCs w:val="30"/>
          <w:lang w:val="en-US"/>
        </w:rPr>
        <w:t>VLAN</w:t>
      </w:r>
      <w:r w:rsidRPr="004213CD">
        <w:rPr>
          <w:sz w:val="30"/>
          <w:szCs w:val="30"/>
        </w:rPr>
        <w:t>;</w:t>
      </w:r>
    </w:p>
    <w:p w:rsidR="004D2489" w:rsidRPr="004213CD" w:rsidRDefault="000957BC" w:rsidP="00820068">
      <w:pPr>
        <w:numPr>
          <w:ilvl w:val="0"/>
          <w:numId w:val="33"/>
        </w:numPr>
        <w:jc w:val="both"/>
        <w:rPr>
          <w:sz w:val="30"/>
          <w:szCs w:val="30"/>
        </w:rPr>
      </w:pPr>
      <w:r w:rsidRPr="004213CD">
        <w:rPr>
          <w:sz w:val="30"/>
          <w:szCs w:val="30"/>
        </w:rPr>
        <w:t>таблицу</w:t>
      </w:r>
      <w:r w:rsidR="004D2489" w:rsidRPr="004213CD">
        <w:rPr>
          <w:sz w:val="30"/>
          <w:szCs w:val="30"/>
        </w:rPr>
        <w:t xml:space="preserve"> размещения оборудования по центрам коммутации</w:t>
      </w:r>
      <w:r w:rsidR="009D620C" w:rsidRPr="009D620C">
        <w:rPr>
          <w:sz w:val="30"/>
          <w:szCs w:val="30"/>
        </w:rPr>
        <w:t xml:space="preserve"> (</w:t>
      </w:r>
      <w:r w:rsidR="009D620C">
        <w:rPr>
          <w:sz w:val="30"/>
          <w:szCs w:val="30"/>
        </w:rPr>
        <w:t>аналогично заданию 2)</w:t>
      </w:r>
      <w:r w:rsidR="004D2489" w:rsidRPr="004213CD">
        <w:rPr>
          <w:sz w:val="30"/>
          <w:szCs w:val="30"/>
        </w:rPr>
        <w:t>;</w:t>
      </w:r>
    </w:p>
    <w:p w:rsidR="004D2489" w:rsidRPr="004213CD" w:rsidRDefault="002D5F22" w:rsidP="00820068">
      <w:pPr>
        <w:numPr>
          <w:ilvl w:val="0"/>
          <w:numId w:val="33"/>
        </w:numPr>
        <w:rPr>
          <w:sz w:val="30"/>
          <w:szCs w:val="30"/>
        </w:rPr>
      </w:pPr>
      <w:r w:rsidRPr="004213CD">
        <w:rPr>
          <w:sz w:val="30"/>
          <w:szCs w:val="30"/>
        </w:rPr>
        <w:t>таблицу</w:t>
      </w:r>
      <w:r w:rsidR="004D2489" w:rsidRPr="004213CD">
        <w:rPr>
          <w:sz w:val="30"/>
          <w:szCs w:val="30"/>
        </w:rPr>
        <w:t xml:space="preserve"> динамических соединений</w:t>
      </w:r>
      <w:r w:rsidR="009D620C">
        <w:rPr>
          <w:sz w:val="30"/>
          <w:szCs w:val="30"/>
        </w:rPr>
        <w:t xml:space="preserve"> (аналогично заданию 2)</w:t>
      </w:r>
      <w:r w:rsidR="004D2489" w:rsidRPr="004213CD">
        <w:rPr>
          <w:sz w:val="30"/>
          <w:szCs w:val="30"/>
        </w:rPr>
        <w:t>;</w:t>
      </w:r>
    </w:p>
    <w:p w:rsidR="009732A3" w:rsidRPr="00465BE2" w:rsidRDefault="002D5F22" w:rsidP="00F3537E">
      <w:pPr>
        <w:numPr>
          <w:ilvl w:val="0"/>
          <w:numId w:val="33"/>
        </w:numPr>
        <w:rPr>
          <w:sz w:val="30"/>
          <w:szCs w:val="30"/>
        </w:rPr>
      </w:pPr>
      <w:r w:rsidRPr="00857E02">
        <w:rPr>
          <w:sz w:val="30"/>
          <w:szCs w:val="30"/>
        </w:rPr>
        <w:t xml:space="preserve">таблицу распределения </w:t>
      </w:r>
      <w:r w:rsidR="004D2489" w:rsidRPr="00857E02">
        <w:rPr>
          <w:sz w:val="30"/>
          <w:szCs w:val="30"/>
        </w:rPr>
        <w:t>I</w:t>
      </w:r>
      <w:r w:rsidR="005436F3" w:rsidRPr="00857E02">
        <w:rPr>
          <w:sz w:val="30"/>
          <w:szCs w:val="30"/>
        </w:rPr>
        <w:t>P-адресов</w:t>
      </w:r>
      <w:r w:rsidRPr="00857E02">
        <w:rPr>
          <w:sz w:val="30"/>
          <w:szCs w:val="30"/>
        </w:rPr>
        <w:t>.</w:t>
      </w:r>
      <w:r w:rsidR="005436F3" w:rsidRPr="00857E02">
        <w:rPr>
          <w:sz w:val="30"/>
          <w:szCs w:val="30"/>
        </w:rPr>
        <w:t xml:space="preserve"> </w:t>
      </w:r>
      <w:r w:rsidRPr="00857E02">
        <w:rPr>
          <w:sz w:val="30"/>
          <w:szCs w:val="30"/>
        </w:rPr>
        <w:t xml:space="preserve"> </w:t>
      </w:r>
    </w:p>
    <w:p w:rsidR="00465BE2" w:rsidRPr="00F3537E" w:rsidRDefault="00465BE2" w:rsidP="00F3537E">
      <w:pPr>
        <w:numPr>
          <w:ilvl w:val="0"/>
          <w:numId w:val="33"/>
        </w:numPr>
        <w:rPr>
          <w:sz w:val="30"/>
          <w:szCs w:val="30"/>
        </w:rPr>
      </w:pPr>
      <w:r>
        <w:rPr>
          <w:sz w:val="30"/>
          <w:szCs w:val="30"/>
        </w:rPr>
        <w:t>таблицу маршрутизации для коммутатора 3-го уровня.</w:t>
      </w:r>
    </w:p>
    <w:p w:rsidR="007D1A49" w:rsidRPr="0002177A" w:rsidRDefault="007D1A49" w:rsidP="004213CD">
      <w:pPr>
        <w:pStyle w:val="3"/>
        <w:keepNext w:val="0"/>
        <w:jc w:val="right"/>
        <w:rPr>
          <w:b w:val="0"/>
          <w:sz w:val="28"/>
          <w:szCs w:val="28"/>
          <w:lang w:val="en-US"/>
        </w:rPr>
      </w:pPr>
      <w:r w:rsidRPr="0002177A">
        <w:rPr>
          <w:b w:val="0"/>
          <w:sz w:val="28"/>
          <w:szCs w:val="28"/>
        </w:rPr>
        <w:lastRenderedPageBreak/>
        <w:t xml:space="preserve">Таблица </w:t>
      </w:r>
      <w:r w:rsidRPr="0002177A">
        <w:rPr>
          <w:b w:val="0"/>
          <w:sz w:val="28"/>
          <w:szCs w:val="28"/>
          <w:lang w:val="en-US"/>
        </w:rPr>
        <w:t>4</w:t>
      </w:r>
    </w:p>
    <w:p w:rsidR="007D1A49" w:rsidRPr="007E178C" w:rsidRDefault="007D1A49" w:rsidP="004213CD">
      <w:pPr>
        <w:pStyle w:val="3"/>
        <w:keepNext w:val="0"/>
        <w:jc w:val="center"/>
        <w:rPr>
          <w:b w:val="0"/>
          <w:sz w:val="30"/>
          <w:szCs w:val="30"/>
        </w:rPr>
      </w:pPr>
      <w:r w:rsidRPr="007E178C">
        <w:rPr>
          <w:b w:val="0"/>
          <w:sz w:val="30"/>
          <w:szCs w:val="30"/>
        </w:rPr>
        <w:t xml:space="preserve">Пример </w:t>
      </w:r>
      <w:r w:rsidR="00820068" w:rsidRPr="007E178C">
        <w:rPr>
          <w:b w:val="0"/>
          <w:sz w:val="30"/>
          <w:szCs w:val="30"/>
        </w:rPr>
        <w:t>оформл</w:t>
      </w:r>
      <w:r w:rsidR="00852AC8" w:rsidRPr="007E178C">
        <w:rPr>
          <w:b w:val="0"/>
          <w:sz w:val="30"/>
          <w:szCs w:val="30"/>
        </w:rPr>
        <w:t xml:space="preserve">ения </w:t>
      </w:r>
      <w:r w:rsidRPr="007E178C">
        <w:rPr>
          <w:b w:val="0"/>
          <w:sz w:val="30"/>
          <w:szCs w:val="30"/>
        </w:rPr>
        <w:t xml:space="preserve">таблицы распределения </w:t>
      </w:r>
      <w:r w:rsidRPr="007E178C">
        <w:rPr>
          <w:b w:val="0"/>
          <w:sz w:val="30"/>
          <w:szCs w:val="30"/>
          <w:lang w:val="en-US"/>
        </w:rPr>
        <w:t>IP</w:t>
      </w:r>
      <w:r w:rsidRPr="007E178C">
        <w:rPr>
          <w:b w:val="0"/>
          <w:sz w:val="30"/>
          <w:szCs w:val="30"/>
        </w:rPr>
        <w:t>-адресов</w:t>
      </w:r>
    </w:p>
    <w:p w:rsidR="009D620C" w:rsidRPr="00852AC8" w:rsidRDefault="009D620C" w:rsidP="009D620C">
      <w:pPr>
        <w:rPr>
          <w:sz w:val="28"/>
          <w:szCs w:val="28"/>
        </w:rPr>
      </w:pPr>
    </w:p>
    <w:tbl>
      <w:tblPr>
        <w:tblW w:w="9186" w:type="dxa"/>
        <w:jc w:val="center"/>
        <w:tblInd w:w="-15" w:type="dxa"/>
        <w:tblLayout w:type="fixed"/>
        <w:tblLook w:val="0000"/>
      </w:tblPr>
      <w:tblGrid>
        <w:gridCol w:w="823"/>
        <w:gridCol w:w="1645"/>
        <w:gridCol w:w="2268"/>
        <w:gridCol w:w="4450"/>
      </w:tblGrid>
      <w:tr w:rsidR="009D620C" w:rsidRPr="0002177A" w:rsidTr="0002177A">
        <w:trPr>
          <w:jc w:val="center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BE7619">
            <w:pPr>
              <w:snapToGrid w:val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2177A">
              <w:rPr>
                <w:b/>
                <w:bCs/>
                <w:sz w:val="28"/>
                <w:szCs w:val="28"/>
              </w:rPr>
              <w:t>№</w:t>
            </w:r>
          </w:p>
          <w:p w:rsidR="009D620C" w:rsidRPr="0002177A" w:rsidRDefault="009D620C" w:rsidP="00BE7619">
            <w:pPr>
              <w:snapToGrid w:val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02177A">
              <w:rPr>
                <w:b/>
                <w:bCs/>
                <w:sz w:val="28"/>
                <w:szCs w:val="28"/>
              </w:rPr>
              <w:t>п</w:t>
            </w:r>
            <w:proofErr w:type="spellEnd"/>
            <w:proofErr w:type="gramEnd"/>
            <w:r w:rsidRPr="0002177A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02177A">
              <w:rPr>
                <w:b/>
                <w:bCs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9D620C">
            <w:pPr>
              <w:snapToGrid w:val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2177A">
              <w:rPr>
                <w:b/>
                <w:bCs/>
                <w:sz w:val="28"/>
                <w:szCs w:val="28"/>
                <w:lang w:val="en-US"/>
              </w:rPr>
              <w:t>VLAN 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BE7619">
            <w:pPr>
              <w:snapToGrid w:val="0"/>
              <w:jc w:val="center"/>
              <w:rPr>
                <w:b/>
                <w:bCs/>
                <w:sz w:val="28"/>
                <w:szCs w:val="28"/>
              </w:rPr>
            </w:pPr>
            <w:r w:rsidRPr="0002177A">
              <w:rPr>
                <w:b/>
                <w:bCs/>
                <w:sz w:val="28"/>
                <w:szCs w:val="28"/>
                <w:lang w:val="en-US"/>
              </w:rPr>
              <w:t xml:space="preserve">IP </w:t>
            </w:r>
            <w:r w:rsidRPr="0002177A">
              <w:rPr>
                <w:b/>
                <w:bCs/>
                <w:sz w:val="28"/>
                <w:szCs w:val="28"/>
              </w:rPr>
              <w:t>сети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620C" w:rsidRPr="00AC4A16" w:rsidRDefault="009D620C" w:rsidP="00AC4A16">
            <w:pPr>
              <w:snapToGrid w:val="0"/>
              <w:jc w:val="center"/>
              <w:rPr>
                <w:b/>
                <w:bCs/>
                <w:sz w:val="28"/>
                <w:szCs w:val="28"/>
              </w:rPr>
            </w:pPr>
            <w:r w:rsidRPr="0002177A">
              <w:rPr>
                <w:b/>
                <w:bCs/>
                <w:sz w:val="28"/>
                <w:szCs w:val="28"/>
              </w:rPr>
              <w:t xml:space="preserve">IP </w:t>
            </w:r>
            <w:r w:rsidR="00AC4A16">
              <w:rPr>
                <w:b/>
                <w:bCs/>
                <w:sz w:val="28"/>
                <w:szCs w:val="28"/>
              </w:rPr>
              <w:t>оборудования</w:t>
            </w:r>
          </w:p>
        </w:tc>
      </w:tr>
      <w:tr w:rsidR="009D620C" w:rsidRPr="0002177A" w:rsidTr="0002177A">
        <w:trPr>
          <w:jc w:val="center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BE7619">
            <w:pPr>
              <w:snapToGrid w:val="0"/>
              <w:jc w:val="center"/>
              <w:rPr>
                <w:sz w:val="28"/>
                <w:szCs w:val="28"/>
              </w:rPr>
            </w:pPr>
            <w:r w:rsidRPr="0002177A">
              <w:rPr>
                <w:sz w:val="28"/>
                <w:szCs w:val="28"/>
              </w:rPr>
              <w:t>1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9D620C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02177A">
              <w:rPr>
                <w:sz w:val="28"/>
                <w:szCs w:val="28"/>
                <w:lang w:val="en-US"/>
              </w:rPr>
              <w:t>VLAN10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9D620C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02177A">
              <w:rPr>
                <w:sz w:val="28"/>
                <w:szCs w:val="28"/>
                <w:lang w:val="en-US"/>
              </w:rPr>
              <w:t>10</w:t>
            </w:r>
            <w:r w:rsidRPr="0002177A">
              <w:rPr>
                <w:sz w:val="28"/>
                <w:szCs w:val="28"/>
              </w:rPr>
              <w:t>8</w:t>
            </w:r>
            <w:r w:rsidRPr="0002177A">
              <w:rPr>
                <w:sz w:val="28"/>
                <w:szCs w:val="28"/>
                <w:lang w:val="en-US"/>
              </w:rPr>
              <w:t>.1</w:t>
            </w:r>
            <w:r w:rsidRPr="0002177A">
              <w:rPr>
                <w:sz w:val="28"/>
                <w:szCs w:val="28"/>
              </w:rPr>
              <w:t>12</w:t>
            </w:r>
            <w:r w:rsidRPr="0002177A">
              <w:rPr>
                <w:sz w:val="28"/>
                <w:szCs w:val="28"/>
                <w:lang w:val="en-US"/>
              </w:rPr>
              <w:t>.10.0/24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9D620C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02177A">
              <w:rPr>
                <w:sz w:val="28"/>
                <w:szCs w:val="28"/>
                <w:lang w:val="en-US"/>
              </w:rPr>
              <w:t>10</w:t>
            </w:r>
            <w:r w:rsidRPr="0002177A">
              <w:rPr>
                <w:sz w:val="28"/>
                <w:szCs w:val="28"/>
              </w:rPr>
              <w:t>8</w:t>
            </w:r>
            <w:r w:rsidRPr="0002177A">
              <w:rPr>
                <w:sz w:val="28"/>
                <w:szCs w:val="28"/>
                <w:lang w:val="en-US"/>
              </w:rPr>
              <w:t>.1</w:t>
            </w:r>
            <w:r w:rsidRPr="0002177A">
              <w:rPr>
                <w:sz w:val="28"/>
                <w:szCs w:val="28"/>
              </w:rPr>
              <w:t>12</w:t>
            </w:r>
            <w:r w:rsidRPr="0002177A">
              <w:rPr>
                <w:sz w:val="28"/>
                <w:szCs w:val="28"/>
                <w:lang w:val="en-US"/>
              </w:rPr>
              <w:t>.10.1 –10</w:t>
            </w:r>
            <w:r w:rsidRPr="0002177A">
              <w:rPr>
                <w:sz w:val="28"/>
                <w:szCs w:val="28"/>
              </w:rPr>
              <w:t>8</w:t>
            </w:r>
            <w:r w:rsidRPr="0002177A">
              <w:rPr>
                <w:sz w:val="28"/>
                <w:szCs w:val="28"/>
                <w:lang w:val="en-US"/>
              </w:rPr>
              <w:t>.1</w:t>
            </w:r>
            <w:r w:rsidRPr="0002177A">
              <w:rPr>
                <w:sz w:val="28"/>
                <w:szCs w:val="28"/>
              </w:rPr>
              <w:t>12</w:t>
            </w:r>
            <w:r w:rsidRPr="0002177A">
              <w:rPr>
                <w:sz w:val="28"/>
                <w:szCs w:val="28"/>
                <w:lang w:val="en-US"/>
              </w:rPr>
              <w:t>.10.</w:t>
            </w:r>
            <w:r w:rsidRPr="0002177A">
              <w:rPr>
                <w:sz w:val="28"/>
                <w:szCs w:val="28"/>
              </w:rPr>
              <w:t>25</w:t>
            </w:r>
          </w:p>
        </w:tc>
      </w:tr>
      <w:tr w:rsidR="009D620C" w:rsidRPr="0002177A" w:rsidTr="0002177A">
        <w:trPr>
          <w:jc w:val="center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BE7619">
            <w:pPr>
              <w:snapToGrid w:val="0"/>
              <w:jc w:val="center"/>
              <w:rPr>
                <w:sz w:val="28"/>
                <w:szCs w:val="28"/>
              </w:rPr>
            </w:pPr>
            <w:r w:rsidRPr="0002177A">
              <w:rPr>
                <w:sz w:val="28"/>
                <w:szCs w:val="28"/>
              </w:rPr>
              <w:t>2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9D620C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02177A">
              <w:rPr>
                <w:sz w:val="28"/>
                <w:szCs w:val="28"/>
                <w:lang w:val="en-US"/>
              </w:rPr>
              <w:t>VLAN20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9D620C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02177A">
              <w:rPr>
                <w:sz w:val="28"/>
                <w:szCs w:val="28"/>
                <w:lang w:val="en-US"/>
              </w:rPr>
              <w:t>10</w:t>
            </w:r>
            <w:r w:rsidRPr="0002177A">
              <w:rPr>
                <w:sz w:val="28"/>
                <w:szCs w:val="28"/>
              </w:rPr>
              <w:t>8</w:t>
            </w:r>
            <w:r w:rsidRPr="0002177A">
              <w:rPr>
                <w:sz w:val="28"/>
                <w:szCs w:val="28"/>
                <w:lang w:val="en-US"/>
              </w:rPr>
              <w:t>.1</w:t>
            </w:r>
            <w:r w:rsidRPr="0002177A">
              <w:rPr>
                <w:sz w:val="28"/>
                <w:szCs w:val="28"/>
              </w:rPr>
              <w:t>12</w:t>
            </w:r>
            <w:r w:rsidRPr="0002177A">
              <w:rPr>
                <w:sz w:val="28"/>
                <w:szCs w:val="28"/>
                <w:lang w:val="en-US"/>
              </w:rPr>
              <w:t>.20.0/24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9D620C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02177A">
              <w:rPr>
                <w:sz w:val="28"/>
                <w:szCs w:val="28"/>
                <w:lang w:val="en-US"/>
              </w:rPr>
              <w:t>10</w:t>
            </w:r>
            <w:r w:rsidRPr="0002177A">
              <w:rPr>
                <w:sz w:val="28"/>
                <w:szCs w:val="28"/>
              </w:rPr>
              <w:t>8</w:t>
            </w:r>
            <w:r w:rsidRPr="0002177A">
              <w:rPr>
                <w:sz w:val="28"/>
                <w:szCs w:val="28"/>
                <w:lang w:val="en-US"/>
              </w:rPr>
              <w:t>.1</w:t>
            </w:r>
            <w:r w:rsidRPr="0002177A">
              <w:rPr>
                <w:sz w:val="28"/>
                <w:szCs w:val="28"/>
              </w:rPr>
              <w:t>12</w:t>
            </w:r>
            <w:r w:rsidRPr="0002177A">
              <w:rPr>
                <w:sz w:val="28"/>
                <w:szCs w:val="28"/>
                <w:lang w:val="en-US"/>
              </w:rPr>
              <w:t>.20.1 –10</w:t>
            </w:r>
            <w:r w:rsidRPr="0002177A">
              <w:rPr>
                <w:sz w:val="28"/>
                <w:szCs w:val="28"/>
              </w:rPr>
              <w:t>8</w:t>
            </w:r>
            <w:r w:rsidRPr="0002177A">
              <w:rPr>
                <w:sz w:val="28"/>
                <w:szCs w:val="28"/>
                <w:lang w:val="en-US"/>
              </w:rPr>
              <w:t>.1</w:t>
            </w:r>
            <w:r w:rsidRPr="0002177A">
              <w:rPr>
                <w:sz w:val="28"/>
                <w:szCs w:val="28"/>
              </w:rPr>
              <w:t>1</w:t>
            </w:r>
            <w:r w:rsidRPr="0002177A">
              <w:rPr>
                <w:sz w:val="28"/>
                <w:szCs w:val="28"/>
                <w:lang w:val="en-US"/>
              </w:rPr>
              <w:t>2.20.1</w:t>
            </w:r>
            <w:r w:rsidRPr="0002177A">
              <w:rPr>
                <w:sz w:val="28"/>
                <w:szCs w:val="28"/>
              </w:rPr>
              <w:t>5</w:t>
            </w:r>
          </w:p>
        </w:tc>
      </w:tr>
      <w:tr w:rsidR="009D620C" w:rsidRPr="0002177A" w:rsidTr="0002177A">
        <w:trPr>
          <w:jc w:val="center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BE7619">
            <w:pPr>
              <w:snapToGrid w:val="0"/>
              <w:jc w:val="center"/>
              <w:rPr>
                <w:sz w:val="28"/>
                <w:szCs w:val="28"/>
              </w:rPr>
            </w:pPr>
            <w:r w:rsidRPr="0002177A">
              <w:rPr>
                <w:sz w:val="28"/>
                <w:szCs w:val="28"/>
              </w:rPr>
              <w:t>3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9D620C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02177A">
              <w:rPr>
                <w:sz w:val="28"/>
                <w:szCs w:val="28"/>
                <w:lang w:val="en-US"/>
              </w:rPr>
              <w:t>VLAN30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9D620C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02177A">
              <w:rPr>
                <w:sz w:val="28"/>
                <w:szCs w:val="28"/>
                <w:lang w:val="en-US"/>
              </w:rPr>
              <w:t>10</w:t>
            </w:r>
            <w:r w:rsidRPr="0002177A">
              <w:rPr>
                <w:sz w:val="28"/>
                <w:szCs w:val="28"/>
              </w:rPr>
              <w:t>8</w:t>
            </w:r>
            <w:r w:rsidRPr="0002177A">
              <w:rPr>
                <w:sz w:val="28"/>
                <w:szCs w:val="28"/>
                <w:lang w:val="en-US"/>
              </w:rPr>
              <w:t>.1</w:t>
            </w:r>
            <w:r w:rsidRPr="0002177A">
              <w:rPr>
                <w:sz w:val="28"/>
                <w:szCs w:val="28"/>
              </w:rPr>
              <w:t>12</w:t>
            </w:r>
            <w:r w:rsidRPr="0002177A">
              <w:rPr>
                <w:sz w:val="28"/>
                <w:szCs w:val="28"/>
                <w:lang w:val="en-US"/>
              </w:rPr>
              <w:t>.30.0/24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620C" w:rsidRPr="0002177A" w:rsidRDefault="009D620C" w:rsidP="009D620C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02177A">
              <w:rPr>
                <w:sz w:val="28"/>
                <w:szCs w:val="28"/>
                <w:lang w:val="en-US"/>
              </w:rPr>
              <w:t>10</w:t>
            </w:r>
            <w:r w:rsidRPr="0002177A">
              <w:rPr>
                <w:sz w:val="28"/>
                <w:szCs w:val="28"/>
              </w:rPr>
              <w:t>8</w:t>
            </w:r>
            <w:r w:rsidRPr="0002177A">
              <w:rPr>
                <w:sz w:val="28"/>
                <w:szCs w:val="28"/>
                <w:lang w:val="en-US"/>
              </w:rPr>
              <w:t>.1</w:t>
            </w:r>
            <w:r w:rsidRPr="0002177A">
              <w:rPr>
                <w:sz w:val="28"/>
                <w:szCs w:val="28"/>
              </w:rPr>
              <w:t>12</w:t>
            </w:r>
            <w:r w:rsidRPr="0002177A">
              <w:rPr>
                <w:sz w:val="28"/>
                <w:szCs w:val="28"/>
                <w:lang w:val="en-US"/>
              </w:rPr>
              <w:t>.30.1 –10</w:t>
            </w:r>
            <w:r w:rsidRPr="0002177A">
              <w:rPr>
                <w:sz w:val="28"/>
                <w:szCs w:val="28"/>
              </w:rPr>
              <w:t>8</w:t>
            </w:r>
            <w:r w:rsidRPr="0002177A">
              <w:rPr>
                <w:sz w:val="28"/>
                <w:szCs w:val="28"/>
                <w:lang w:val="en-US"/>
              </w:rPr>
              <w:t>.1</w:t>
            </w:r>
            <w:r w:rsidRPr="0002177A">
              <w:rPr>
                <w:sz w:val="28"/>
                <w:szCs w:val="28"/>
              </w:rPr>
              <w:t>1</w:t>
            </w:r>
            <w:r w:rsidRPr="0002177A">
              <w:rPr>
                <w:sz w:val="28"/>
                <w:szCs w:val="28"/>
                <w:lang w:val="en-US"/>
              </w:rPr>
              <w:t xml:space="preserve">2.30.10 </w:t>
            </w:r>
          </w:p>
        </w:tc>
      </w:tr>
    </w:tbl>
    <w:p w:rsidR="007D1A49" w:rsidRPr="0002177A" w:rsidRDefault="007D1A49" w:rsidP="007D1A49">
      <w:pPr>
        <w:rPr>
          <w:sz w:val="28"/>
          <w:szCs w:val="28"/>
        </w:rPr>
        <w:sectPr w:rsidR="007D1A49" w:rsidRPr="0002177A" w:rsidSect="00C93D3E">
          <w:pgSz w:w="11906" w:h="16838"/>
          <w:pgMar w:top="1134" w:right="1418" w:bottom="1134" w:left="1418" w:header="720" w:footer="720" w:gutter="0"/>
          <w:cols w:space="720"/>
          <w:titlePg/>
          <w:docGrid w:linePitch="360"/>
        </w:sectPr>
      </w:pPr>
    </w:p>
    <w:p w:rsidR="00646579" w:rsidRDefault="00646579" w:rsidP="00646579">
      <w:pPr>
        <w:rPr>
          <w:b/>
          <w:sz w:val="30"/>
          <w:szCs w:val="30"/>
        </w:rPr>
      </w:pPr>
    </w:p>
    <w:p w:rsidR="00646579" w:rsidRDefault="00646579" w:rsidP="00646579">
      <w:pPr>
        <w:rPr>
          <w:b/>
          <w:sz w:val="30"/>
          <w:szCs w:val="30"/>
        </w:rPr>
      </w:pPr>
    </w:p>
    <w:p w:rsidR="00646579" w:rsidRDefault="00646579" w:rsidP="00646579">
      <w:pPr>
        <w:rPr>
          <w:b/>
          <w:sz w:val="30"/>
          <w:szCs w:val="30"/>
        </w:rPr>
      </w:pPr>
    </w:p>
    <w:p w:rsidR="00646579" w:rsidRDefault="00112EC3" w:rsidP="00646579">
      <w:pPr>
        <w:rPr>
          <w:b/>
          <w:sz w:val="30"/>
          <w:szCs w:val="30"/>
        </w:rPr>
      </w:pPr>
      <w:r>
        <w:rPr>
          <w:b/>
          <w:noProof/>
          <w:sz w:val="30"/>
          <w:szCs w:val="30"/>
          <w:lang w:eastAsia="ru-RU"/>
        </w:rPr>
        <w:drawing>
          <wp:inline distT="0" distB="0" distL="0" distR="0">
            <wp:extent cx="5632450" cy="4723515"/>
            <wp:effectExtent l="19050" t="0" r="6350" b="0"/>
            <wp:docPr id="17" name="Рисунок 16" descr="Задание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-3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312" cy="473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79" w:rsidRDefault="00646579" w:rsidP="00646579">
      <w:pPr>
        <w:rPr>
          <w:b/>
          <w:sz w:val="30"/>
          <w:szCs w:val="30"/>
        </w:rPr>
      </w:pPr>
    </w:p>
    <w:p w:rsidR="00646579" w:rsidRPr="00646579" w:rsidRDefault="00646579" w:rsidP="007E178C">
      <w:pPr>
        <w:jc w:val="center"/>
        <w:rPr>
          <w:sz w:val="30"/>
          <w:szCs w:val="30"/>
        </w:rPr>
      </w:pPr>
      <w:r w:rsidRPr="00646579">
        <w:rPr>
          <w:sz w:val="30"/>
          <w:szCs w:val="30"/>
        </w:rPr>
        <w:t xml:space="preserve">Рис. 3. Пример </w:t>
      </w:r>
      <w:r w:rsidR="00820068">
        <w:rPr>
          <w:sz w:val="30"/>
          <w:szCs w:val="30"/>
        </w:rPr>
        <w:t xml:space="preserve">изображения </w:t>
      </w:r>
      <w:r w:rsidRPr="00646579">
        <w:rPr>
          <w:sz w:val="30"/>
          <w:szCs w:val="30"/>
        </w:rPr>
        <w:t xml:space="preserve">локальной сети с </w:t>
      </w:r>
      <w:r w:rsidRPr="00646579">
        <w:rPr>
          <w:sz w:val="30"/>
          <w:szCs w:val="30"/>
          <w:lang w:val="en-US"/>
        </w:rPr>
        <w:t>VLAN</w:t>
      </w:r>
      <w:r w:rsidRPr="00646579">
        <w:rPr>
          <w:sz w:val="30"/>
          <w:szCs w:val="30"/>
        </w:rPr>
        <w:t xml:space="preserve"> на базе </w:t>
      </w:r>
      <w:r w:rsidR="00820068">
        <w:rPr>
          <w:sz w:val="30"/>
          <w:szCs w:val="30"/>
        </w:rPr>
        <w:t xml:space="preserve">интеллектуальных </w:t>
      </w:r>
      <w:r w:rsidRPr="00646579">
        <w:rPr>
          <w:sz w:val="30"/>
          <w:szCs w:val="30"/>
        </w:rPr>
        <w:t>коммутаторов</w:t>
      </w:r>
    </w:p>
    <w:p w:rsidR="00820068" w:rsidRDefault="00820068" w:rsidP="00646579">
      <w:pPr>
        <w:rPr>
          <w:b/>
          <w:sz w:val="30"/>
          <w:szCs w:val="30"/>
        </w:rPr>
      </w:pPr>
    </w:p>
    <w:p w:rsidR="007D1A49" w:rsidRDefault="007D1A49" w:rsidP="00646579">
      <w:pPr>
        <w:rPr>
          <w:b/>
          <w:sz w:val="30"/>
          <w:szCs w:val="30"/>
        </w:rPr>
      </w:pPr>
      <w:r w:rsidRPr="004213CD">
        <w:rPr>
          <w:b/>
          <w:sz w:val="30"/>
          <w:szCs w:val="30"/>
        </w:rPr>
        <w:t>Контрольные вопросы</w:t>
      </w:r>
      <w:r w:rsidR="00F94889">
        <w:rPr>
          <w:b/>
          <w:sz w:val="30"/>
          <w:szCs w:val="30"/>
        </w:rPr>
        <w:t xml:space="preserve"> для самопроверки</w:t>
      </w:r>
    </w:p>
    <w:p w:rsidR="00F94889" w:rsidRPr="004213CD" w:rsidRDefault="00F94889" w:rsidP="007D1A49">
      <w:pPr>
        <w:jc w:val="center"/>
        <w:rPr>
          <w:b/>
          <w:sz w:val="30"/>
          <w:szCs w:val="30"/>
        </w:rPr>
      </w:pPr>
    </w:p>
    <w:p w:rsidR="007D1A49" w:rsidRPr="004213CD" w:rsidRDefault="007D1A49" w:rsidP="00BE7619">
      <w:pPr>
        <w:ind w:firstLine="709"/>
        <w:jc w:val="both"/>
        <w:rPr>
          <w:sz w:val="30"/>
          <w:szCs w:val="30"/>
        </w:rPr>
      </w:pPr>
      <w:r w:rsidRPr="004213CD">
        <w:rPr>
          <w:sz w:val="30"/>
          <w:szCs w:val="30"/>
        </w:rPr>
        <w:t>1. Каким образом при наличии свободных портов у коммутаторов можно повысить пропускную способность канала между ними?</w:t>
      </w:r>
    </w:p>
    <w:p w:rsidR="007D1A49" w:rsidRPr="004213CD" w:rsidRDefault="007D1A49" w:rsidP="00BE7619">
      <w:pPr>
        <w:ind w:firstLine="709"/>
        <w:jc w:val="both"/>
        <w:rPr>
          <w:sz w:val="30"/>
          <w:szCs w:val="30"/>
        </w:rPr>
      </w:pPr>
      <w:r w:rsidRPr="004213CD">
        <w:rPr>
          <w:sz w:val="30"/>
          <w:szCs w:val="30"/>
        </w:rPr>
        <w:lastRenderedPageBreak/>
        <w:t>2. Чем отличается функционирование портов коммутаторов в режимах U и</w:t>
      </w:r>
      <w:proofErr w:type="gramStart"/>
      <w:r w:rsidRPr="004213CD">
        <w:rPr>
          <w:sz w:val="30"/>
          <w:szCs w:val="30"/>
        </w:rPr>
        <w:t xml:space="preserve"> Т</w:t>
      </w:r>
      <w:proofErr w:type="gramEnd"/>
      <w:r w:rsidRPr="004213CD">
        <w:rPr>
          <w:sz w:val="30"/>
          <w:szCs w:val="30"/>
        </w:rPr>
        <w:t xml:space="preserve"> в соответствии со стандартом IEEE 802.1q?</w:t>
      </w:r>
    </w:p>
    <w:p w:rsidR="007D1A49" w:rsidRPr="004213CD" w:rsidRDefault="00646579" w:rsidP="00BE7619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3</w:t>
      </w:r>
      <w:r w:rsidR="007D1A49" w:rsidRPr="004213CD">
        <w:rPr>
          <w:sz w:val="30"/>
          <w:szCs w:val="30"/>
        </w:rPr>
        <w:t>. Каковы преимущества использования стандарта IEEE 802.1q при объединении коммутаторов с VLAN?</w:t>
      </w:r>
    </w:p>
    <w:p w:rsidR="007D1A49" w:rsidRDefault="00646579" w:rsidP="00BE7619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4</w:t>
      </w:r>
      <w:r w:rsidR="007D1A49" w:rsidRPr="004213CD">
        <w:rPr>
          <w:sz w:val="30"/>
          <w:szCs w:val="30"/>
        </w:rPr>
        <w:t>. Каковы  преимущества использования VLAN?</w:t>
      </w:r>
    </w:p>
    <w:p w:rsidR="00465BE2" w:rsidRDefault="00465BE2">
      <w:pPr>
        <w:suppressAutoHyphens w:val="0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FB1C91" w:rsidRPr="008E2BFF" w:rsidRDefault="00FB1C91">
      <w:pPr>
        <w:rPr>
          <w:b/>
          <w:sz w:val="30"/>
          <w:szCs w:val="30"/>
        </w:rPr>
      </w:pPr>
      <w:r w:rsidRPr="008E2BFF">
        <w:rPr>
          <w:b/>
          <w:sz w:val="30"/>
          <w:szCs w:val="30"/>
        </w:rPr>
        <w:lastRenderedPageBreak/>
        <w:t>Задание 4</w:t>
      </w:r>
    </w:p>
    <w:p w:rsidR="0005587A" w:rsidRPr="008E2BFF" w:rsidRDefault="0005587A">
      <w:pPr>
        <w:rPr>
          <w:b/>
          <w:sz w:val="30"/>
          <w:szCs w:val="30"/>
        </w:rPr>
      </w:pPr>
    </w:p>
    <w:p w:rsidR="00FB1C91" w:rsidRPr="008E2BFF" w:rsidRDefault="00FB1C91">
      <w:pPr>
        <w:rPr>
          <w:b/>
          <w:sz w:val="30"/>
          <w:szCs w:val="30"/>
        </w:rPr>
      </w:pPr>
      <w:r w:rsidRPr="008E2BFF">
        <w:rPr>
          <w:b/>
          <w:sz w:val="30"/>
          <w:szCs w:val="30"/>
        </w:rPr>
        <w:t xml:space="preserve">Организация </w:t>
      </w:r>
      <w:r w:rsidR="00BE6F5D" w:rsidRPr="008E2BFF">
        <w:rPr>
          <w:b/>
          <w:sz w:val="30"/>
          <w:szCs w:val="30"/>
        </w:rPr>
        <w:t xml:space="preserve">отказоустойчивого </w:t>
      </w:r>
      <w:r w:rsidR="00112EC3" w:rsidRPr="008E2BFF">
        <w:rPr>
          <w:b/>
          <w:sz w:val="30"/>
          <w:szCs w:val="30"/>
        </w:rPr>
        <w:t>подключения локальной сети к Internet</w:t>
      </w:r>
      <w:r w:rsidR="004B51FE" w:rsidRPr="008E2BFF">
        <w:rPr>
          <w:b/>
          <w:sz w:val="30"/>
          <w:szCs w:val="30"/>
        </w:rPr>
        <w:t xml:space="preserve"> со статической маршрутизацией</w:t>
      </w:r>
      <w:r w:rsidR="00112EC3" w:rsidRPr="008E2BFF">
        <w:rPr>
          <w:b/>
          <w:sz w:val="30"/>
          <w:szCs w:val="30"/>
        </w:rPr>
        <w:t xml:space="preserve"> </w:t>
      </w:r>
    </w:p>
    <w:p w:rsidR="0077026C" w:rsidRPr="00991C38" w:rsidRDefault="0077026C">
      <w:pPr>
        <w:rPr>
          <w:sz w:val="28"/>
          <w:szCs w:val="28"/>
        </w:rPr>
      </w:pPr>
    </w:p>
    <w:p w:rsidR="00FB1C91" w:rsidRPr="009D39F8" w:rsidRDefault="00FB1C91" w:rsidP="007E178C">
      <w:pPr>
        <w:spacing w:line="276" w:lineRule="auto"/>
        <w:jc w:val="both"/>
        <w:rPr>
          <w:sz w:val="28"/>
          <w:szCs w:val="28"/>
        </w:rPr>
      </w:pPr>
      <w:r w:rsidRPr="0016546B">
        <w:rPr>
          <w:sz w:val="28"/>
          <w:szCs w:val="28"/>
          <w:u w:val="single"/>
        </w:rPr>
        <w:t>Цель задания:</w:t>
      </w:r>
      <w:r w:rsidRPr="00D848D1">
        <w:rPr>
          <w:sz w:val="28"/>
          <w:szCs w:val="28"/>
        </w:rPr>
        <w:t xml:space="preserve"> </w:t>
      </w:r>
      <w:r w:rsidR="00A46748" w:rsidRPr="000F005F">
        <w:rPr>
          <w:sz w:val="28"/>
          <w:szCs w:val="28"/>
        </w:rPr>
        <w:t xml:space="preserve">Формирование навыков </w:t>
      </w:r>
      <w:r w:rsidR="00D848D1" w:rsidRPr="000F005F">
        <w:rPr>
          <w:sz w:val="28"/>
          <w:szCs w:val="28"/>
        </w:rPr>
        <w:t xml:space="preserve">составления таблицы статической маршрутизации между </w:t>
      </w:r>
      <w:r w:rsidR="00D848D1" w:rsidRPr="000F005F">
        <w:rPr>
          <w:sz w:val="28"/>
          <w:szCs w:val="28"/>
          <w:lang w:val="en-US"/>
        </w:rPr>
        <w:t>VLAN</w:t>
      </w:r>
      <w:r w:rsidR="00D848D1" w:rsidRPr="000F005F">
        <w:rPr>
          <w:sz w:val="28"/>
          <w:szCs w:val="28"/>
        </w:rPr>
        <w:t xml:space="preserve"> с организацией </w:t>
      </w:r>
      <w:r w:rsidR="00BE6F5D" w:rsidRPr="000F005F">
        <w:rPr>
          <w:sz w:val="28"/>
          <w:szCs w:val="28"/>
        </w:rPr>
        <w:t xml:space="preserve">отказоустойчивого </w:t>
      </w:r>
      <w:r w:rsidR="00D848D1" w:rsidRPr="000F005F">
        <w:rPr>
          <w:sz w:val="28"/>
          <w:szCs w:val="28"/>
        </w:rPr>
        <w:t xml:space="preserve">подключения к сети </w:t>
      </w:r>
      <w:r w:rsidR="00D848D1" w:rsidRPr="000F005F">
        <w:rPr>
          <w:sz w:val="28"/>
          <w:szCs w:val="28"/>
          <w:lang w:val="en-US"/>
        </w:rPr>
        <w:t>Internet</w:t>
      </w:r>
      <w:r w:rsidR="009D39F8" w:rsidRPr="000F005F">
        <w:rPr>
          <w:sz w:val="28"/>
          <w:szCs w:val="28"/>
        </w:rPr>
        <w:t xml:space="preserve"> </w:t>
      </w:r>
      <w:r w:rsidR="00BE6F5D" w:rsidRPr="000F005F">
        <w:rPr>
          <w:sz w:val="28"/>
          <w:szCs w:val="28"/>
        </w:rPr>
        <w:t xml:space="preserve">за счет использования протокола </w:t>
      </w:r>
      <w:r w:rsidR="00BE6F5D" w:rsidRPr="000F005F">
        <w:rPr>
          <w:sz w:val="28"/>
          <w:szCs w:val="28"/>
          <w:lang w:val="en-US"/>
        </w:rPr>
        <w:t>VRRP</w:t>
      </w:r>
      <w:r w:rsidR="00BE6F5D" w:rsidRPr="000F005F">
        <w:rPr>
          <w:sz w:val="28"/>
          <w:szCs w:val="28"/>
        </w:rPr>
        <w:t xml:space="preserve"> </w:t>
      </w:r>
      <w:r w:rsidR="009D39F8" w:rsidRPr="000F005F">
        <w:rPr>
          <w:sz w:val="28"/>
          <w:szCs w:val="28"/>
        </w:rPr>
        <w:t xml:space="preserve">при динамическом назначении </w:t>
      </w:r>
      <w:r w:rsidR="009D39F8" w:rsidRPr="000F005F">
        <w:rPr>
          <w:sz w:val="28"/>
          <w:szCs w:val="28"/>
          <w:lang w:val="en-US"/>
        </w:rPr>
        <w:t>IP</w:t>
      </w:r>
      <w:r w:rsidR="009D39F8" w:rsidRPr="000F005F">
        <w:rPr>
          <w:sz w:val="28"/>
          <w:szCs w:val="28"/>
        </w:rPr>
        <w:t>-адресов пользователям.</w:t>
      </w:r>
    </w:p>
    <w:p w:rsidR="0016546B" w:rsidRPr="0016546B" w:rsidRDefault="0016546B" w:rsidP="007E178C">
      <w:pPr>
        <w:spacing w:line="276" w:lineRule="auto"/>
        <w:rPr>
          <w:sz w:val="24"/>
          <w:szCs w:val="24"/>
        </w:rPr>
      </w:pPr>
    </w:p>
    <w:p w:rsidR="0016546B" w:rsidRPr="008E2BFF" w:rsidRDefault="0016546B">
      <w:pPr>
        <w:rPr>
          <w:b/>
          <w:sz w:val="30"/>
          <w:szCs w:val="30"/>
        </w:rPr>
      </w:pPr>
      <w:r w:rsidRPr="008E2BFF">
        <w:rPr>
          <w:b/>
          <w:sz w:val="30"/>
          <w:szCs w:val="30"/>
        </w:rPr>
        <w:t>Постановка задачи</w:t>
      </w:r>
    </w:p>
    <w:p w:rsidR="0016546B" w:rsidRPr="008E2BFF" w:rsidRDefault="0016546B">
      <w:pPr>
        <w:rPr>
          <w:b/>
          <w:sz w:val="30"/>
          <w:szCs w:val="30"/>
        </w:rPr>
      </w:pPr>
    </w:p>
    <w:p w:rsidR="009449C6" w:rsidRDefault="0016546B" w:rsidP="009449C6">
      <w:pPr>
        <w:spacing w:line="276" w:lineRule="auto"/>
        <w:ind w:firstLine="709"/>
        <w:jc w:val="both"/>
        <w:rPr>
          <w:sz w:val="30"/>
          <w:szCs w:val="30"/>
        </w:rPr>
      </w:pPr>
      <w:r w:rsidRPr="00C122A2">
        <w:rPr>
          <w:sz w:val="30"/>
          <w:szCs w:val="30"/>
        </w:rPr>
        <w:t xml:space="preserve">Для сформированной в задании 3 структуры </w:t>
      </w:r>
      <w:r w:rsidR="00C122A2">
        <w:rPr>
          <w:sz w:val="30"/>
          <w:szCs w:val="30"/>
        </w:rPr>
        <w:t xml:space="preserve"> </w:t>
      </w:r>
      <w:r w:rsidRPr="00C122A2">
        <w:rPr>
          <w:sz w:val="30"/>
          <w:szCs w:val="30"/>
        </w:rPr>
        <w:t>локальной сети</w:t>
      </w:r>
      <w:r w:rsidR="00C122A2">
        <w:rPr>
          <w:sz w:val="30"/>
          <w:szCs w:val="30"/>
        </w:rPr>
        <w:t>,</w:t>
      </w:r>
      <w:r w:rsidRPr="00C122A2">
        <w:rPr>
          <w:sz w:val="30"/>
          <w:szCs w:val="30"/>
        </w:rPr>
        <w:t xml:space="preserve"> и присвоенных </w:t>
      </w:r>
      <w:r w:rsidR="00C122A2" w:rsidRPr="00C122A2">
        <w:rPr>
          <w:sz w:val="30"/>
          <w:szCs w:val="30"/>
        </w:rPr>
        <w:t xml:space="preserve">оборудованию в каждой VLAN </w:t>
      </w:r>
      <w:r w:rsidRPr="00C122A2">
        <w:rPr>
          <w:sz w:val="30"/>
          <w:szCs w:val="30"/>
        </w:rPr>
        <w:t xml:space="preserve">IP-адресов </w:t>
      </w:r>
      <w:r w:rsidR="00465BE2">
        <w:rPr>
          <w:sz w:val="30"/>
          <w:szCs w:val="30"/>
        </w:rPr>
        <w:t>модифицировать</w:t>
      </w:r>
      <w:r w:rsidRPr="00C122A2">
        <w:rPr>
          <w:sz w:val="30"/>
          <w:szCs w:val="30"/>
        </w:rPr>
        <w:t xml:space="preserve"> таблицу статической маршрутизации между VLAN для модуля маршрутиза</w:t>
      </w:r>
      <w:r w:rsidR="00465BE2">
        <w:rPr>
          <w:sz w:val="30"/>
          <w:szCs w:val="30"/>
        </w:rPr>
        <w:t>ции коммутатора третьего уровня</w:t>
      </w:r>
      <w:r w:rsidRPr="00C122A2">
        <w:rPr>
          <w:sz w:val="30"/>
          <w:szCs w:val="30"/>
        </w:rPr>
        <w:t xml:space="preserve"> </w:t>
      </w:r>
      <w:r w:rsidR="00465BE2">
        <w:rPr>
          <w:sz w:val="30"/>
          <w:szCs w:val="30"/>
        </w:rPr>
        <w:t>с у</w:t>
      </w:r>
      <w:r w:rsidRPr="00C122A2">
        <w:rPr>
          <w:sz w:val="30"/>
          <w:szCs w:val="30"/>
        </w:rPr>
        <w:t>че</w:t>
      </w:r>
      <w:r w:rsidR="00465BE2">
        <w:rPr>
          <w:sz w:val="30"/>
          <w:szCs w:val="30"/>
        </w:rPr>
        <w:t>том</w:t>
      </w:r>
      <w:r w:rsidRPr="00C122A2">
        <w:rPr>
          <w:sz w:val="30"/>
          <w:szCs w:val="30"/>
        </w:rPr>
        <w:t xml:space="preserve"> наличи</w:t>
      </w:r>
      <w:r w:rsidR="00465BE2">
        <w:rPr>
          <w:sz w:val="30"/>
          <w:szCs w:val="30"/>
        </w:rPr>
        <w:t>я</w:t>
      </w:r>
      <w:r w:rsidRPr="00C122A2">
        <w:rPr>
          <w:sz w:val="30"/>
          <w:szCs w:val="30"/>
        </w:rPr>
        <w:t xml:space="preserve"> внешн</w:t>
      </w:r>
      <w:r w:rsidR="00BE6F5D">
        <w:rPr>
          <w:sz w:val="30"/>
          <w:szCs w:val="30"/>
        </w:rPr>
        <w:t>их</w:t>
      </w:r>
      <w:r w:rsidRPr="00C122A2">
        <w:rPr>
          <w:sz w:val="30"/>
          <w:szCs w:val="30"/>
        </w:rPr>
        <w:t xml:space="preserve"> </w:t>
      </w:r>
      <w:proofErr w:type="spellStart"/>
      <w:r w:rsidRPr="00C122A2">
        <w:rPr>
          <w:sz w:val="30"/>
          <w:szCs w:val="30"/>
        </w:rPr>
        <w:t>маршрутизатор</w:t>
      </w:r>
      <w:r w:rsidR="00BE6F5D">
        <w:rPr>
          <w:sz w:val="30"/>
          <w:szCs w:val="30"/>
        </w:rPr>
        <w:t>ов</w:t>
      </w:r>
      <w:proofErr w:type="spellEnd"/>
      <w:r w:rsidRPr="00C122A2">
        <w:rPr>
          <w:sz w:val="30"/>
          <w:szCs w:val="30"/>
        </w:rPr>
        <w:t xml:space="preserve"> R-01</w:t>
      </w:r>
      <w:r w:rsidR="00BE6F5D">
        <w:rPr>
          <w:sz w:val="30"/>
          <w:szCs w:val="30"/>
        </w:rPr>
        <w:t xml:space="preserve"> и </w:t>
      </w:r>
      <w:r w:rsidR="00BE6F5D">
        <w:rPr>
          <w:sz w:val="30"/>
          <w:szCs w:val="30"/>
          <w:lang w:val="en-US"/>
        </w:rPr>
        <w:t>R</w:t>
      </w:r>
      <w:r w:rsidR="00BE6F5D" w:rsidRPr="00BE6F5D">
        <w:rPr>
          <w:sz w:val="30"/>
          <w:szCs w:val="30"/>
        </w:rPr>
        <w:t>-02</w:t>
      </w:r>
      <w:r w:rsidR="00BE6F5D">
        <w:rPr>
          <w:sz w:val="30"/>
          <w:szCs w:val="30"/>
        </w:rPr>
        <w:t>,</w:t>
      </w:r>
      <w:r w:rsidR="00FC38F5" w:rsidRPr="00FC38F5">
        <w:rPr>
          <w:sz w:val="30"/>
          <w:szCs w:val="30"/>
        </w:rPr>
        <w:t xml:space="preserve"> </w:t>
      </w:r>
      <w:r w:rsidR="00FC38F5">
        <w:rPr>
          <w:sz w:val="30"/>
          <w:szCs w:val="30"/>
        </w:rPr>
        <w:t>подключенных к коммутатору 3-го уровня,</w:t>
      </w:r>
      <w:r w:rsidR="00BE6F5D">
        <w:rPr>
          <w:sz w:val="30"/>
          <w:szCs w:val="30"/>
        </w:rPr>
        <w:t xml:space="preserve"> образующих виртуальный </w:t>
      </w:r>
      <w:proofErr w:type="spellStart"/>
      <w:r w:rsidR="00BE6F5D">
        <w:rPr>
          <w:sz w:val="30"/>
          <w:szCs w:val="30"/>
        </w:rPr>
        <w:t>маршрутизатор</w:t>
      </w:r>
      <w:proofErr w:type="spellEnd"/>
      <w:r w:rsidR="00BE6F5D">
        <w:rPr>
          <w:sz w:val="30"/>
          <w:szCs w:val="30"/>
        </w:rPr>
        <w:t xml:space="preserve"> </w:t>
      </w:r>
      <w:r w:rsidR="00FC38F5">
        <w:rPr>
          <w:sz w:val="30"/>
          <w:szCs w:val="30"/>
        </w:rPr>
        <w:t xml:space="preserve">по протоколу </w:t>
      </w:r>
      <w:r w:rsidR="00FC38F5">
        <w:rPr>
          <w:sz w:val="30"/>
          <w:szCs w:val="30"/>
          <w:lang w:val="en-US"/>
        </w:rPr>
        <w:t>VRRP</w:t>
      </w:r>
      <w:r w:rsidR="003717E5">
        <w:rPr>
          <w:sz w:val="30"/>
          <w:szCs w:val="30"/>
        </w:rPr>
        <w:t xml:space="preserve"> (рис. 4).</w:t>
      </w:r>
    </w:p>
    <w:p w:rsidR="009449C6" w:rsidRDefault="009449C6" w:rsidP="009449C6">
      <w:pPr>
        <w:spacing w:line="27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Для протокола </w:t>
      </w:r>
      <w:r>
        <w:rPr>
          <w:sz w:val="30"/>
          <w:szCs w:val="30"/>
          <w:lang w:val="en-US"/>
        </w:rPr>
        <w:t>VRRP</w:t>
      </w:r>
      <w:r w:rsidRPr="009449C6">
        <w:rPr>
          <w:sz w:val="30"/>
          <w:szCs w:val="30"/>
        </w:rPr>
        <w:t xml:space="preserve"> </w:t>
      </w:r>
      <w:r>
        <w:rPr>
          <w:sz w:val="30"/>
          <w:szCs w:val="30"/>
        </w:rPr>
        <w:t>установить:</w:t>
      </w:r>
    </w:p>
    <w:p w:rsidR="009449C6" w:rsidRPr="003717E5" w:rsidRDefault="009449C6" w:rsidP="008E2BFF">
      <w:pPr>
        <w:pStyle w:val="af2"/>
        <w:numPr>
          <w:ilvl w:val="0"/>
          <w:numId w:val="34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>идентификатор группы</w:t>
      </w:r>
      <w:r w:rsidR="003717E5">
        <w:rPr>
          <w:sz w:val="30"/>
          <w:szCs w:val="30"/>
        </w:rPr>
        <w:t>;</w:t>
      </w:r>
    </w:p>
    <w:p w:rsidR="009449C6" w:rsidRDefault="009449C6" w:rsidP="008E2BFF">
      <w:pPr>
        <w:pStyle w:val="af2"/>
        <w:numPr>
          <w:ilvl w:val="0"/>
          <w:numId w:val="34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приоритеты </w:t>
      </w:r>
      <w:proofErr w:type="spellStart"/>
      <w:r w:rsidR="00CB14B1">
        <w:rPr>
          <w:sz w:val="30"/>
          <w:szCs w:val="30"/>
        </w:rPr>
        <w:t>маршрутизаторов</w:t>
      </w:r>
      <w:proofErr w:type="spellEnd"/>
      <w:r w:rsidR="00CB14B1">
        <w:rPr>
          <w:sz w:val="30"/>
          <w:szCs w:val="30"/>
        </w:rPr>
        <w:t xml:space="preserve"> </w:t>
      </w:r>
      <w:r w:rsidR="00CB14B1" w:rsidRPr="008E2BFF">
        <w:rPr>
          <w:sz w:val="30"/>
          <w:szCs w:val="30"/>
        </w:rPr>
        <w:t>R</w:t>
      </w:r>
      <w:r w:rsidR="00CB14B1" w:rsidRPr="00CB14B1">
        <w:rPr>
          <w:sz w:val="30"/>
          <w:szCs w:val="30"/>
        </w:rPr>
        <w:t xml:space="preserve">-01 </w:t>
      </w:r>
      <w:r w:rsidR="00CB14B1">
        <w:rPr>
          <w:sz w:val="30"/>
          <w:szCs w:val="30"/>
        </w:rPr>
        <w:t xml:space="preserve">и </w:t>
      </w:r>
      <w:r w:rsidR="00CB14B1" w:rsidRPr="008E2BFF">
        <w:rPr>
          <w:sz w:val="30"/>
          <w:szCs w:val="30"/>
        </w:rPr>
        <w:t>R</w:t>
      </w:r>
      <w:r w:rsidR="00CB14B1" w:rsidRPr="00CB14B1">
        <w:rPr>
          <w:sz w:val="30"/>
          <w:szCs w:val="30"/>
        </w:rPr>
        <w:t>-02</w:t>
      </w:r>
      <w:r w:rsidR="00CB14B1">
        <w:rPr>
          <w:sz w:val="30"/>
          <w:szCs w:val="30"/>
        </w:rPr>
        <w:t>;</w:t>
      </w:r>
    </w:p>
    <w:p w:rsidR="00CB14B1" w:rsidRPr="00CB14B1" w:rsidRDefault="00CB14B1" w:rsidP="008E2BFF">
      <w:pPr>
        <w:pStyle w:val="af2"/>
        <w:numPr>
          <w:ilvl w:val="0"/>
          <w:numId w:val="34"/>
        </w:numPr>
        <w:spacing w:line="276" w:lineRule="auto"/>
        <w:jc w:val="both"/>
        <w:rPr>
          <w:sz w:val="30"/>
          <w:szCs w:val="30"/>
        </w:rPr>
      </w:pPr>
      <w:r w:rsidRPr="008E2BFF">
        <w:rPr>
          <w:sz w:val="30"/>
          <w:szCs w:val="30"/>
        </w:rPr>
        <w:t>IP</w:t>
      </w:r>
      <w:r w:rsidRPr="00CB14B1">
        <w:rPr>
          <w:sz w:val="30"/>
          <w:szCs w:val="30"/>
        </w:rPr>
        <w:t>-</w:t>
      </w:r>
      <w:r>
        <w:rPr>
          <w:sz w:val="30"/>
          <w:szCs w:val="30"/>
        </w:rPr>
        <w:t xml:space="preserve">адреса </w:t>
      </w:r>
      <w:proofErr w:type="spellStart"/>
      <w:r>
        <w:rPr>
          <w:sz w:val="30"/>
          <w:szCs w:val="30"/>
        </w:rPr>
        <w:t>маршрутизаторов</w:t>
      </w:r>
      <w:proofErr w:type="spellEnd"/>
      <w:r>
        <w:rPr>
          <w:sz w:val="30"/>
          <w:szCs w:val="30"/>
        </w:rPr>
        <w:t xml:space="preserve"> </w:t>
      </w:r>
      <w:r w:rsidRPr="008E2BFF">
        <w:rPr>
          <w:sz w:val="30"/>
          <w:szCs w:val="30"/>
        </w:rPr>
        <w:t>R</w:t>
      </w:r>
      <w:r w:rsidRPr="00CB14B1">
        <w:rPr>
          <w:sz w:val="30"/>
          <w:szCs w:val="30"/>
        </w:rPr>
        <w:t xml:space="preserve">-01, </w:t>
      </w:r>
      <w:r w:rsidRPr="008E2BFF">
        <w:rPr>
          <w:sz w:val="30"/>
          <w:szCs w:val="30"/>
        </w:rPr>
        <w:t>R</w:t>
      </w:r>
      <w:r w:rsidRPr="00CB14B1">
        <w:rPr>
          <w:sz w:val="30"/>
          <w:szCs w:val="30"/>
        </w:rPr>
        <w:t xml:space="preserve">-02 </w:t>
      </w:r>
      <w:r>
        <w:rPr>
          <w:sz w:val="30"/>
          <w:szCs w:val="30"/>
        </w:rPr>
        <w:t xml:space="preserve">и виртуального </w:t>
      </w:r>
      <w:proofErr w:type="spellStart"/>
      <w:r>
        <w:rPr>
          <w:sz w:val="30"/>
          <w:szCs w:val="30"/>
        </w:rPr>
        <w:t>маршрутизатора</w:t>
      </w:r>
      <w:proofErr w:type="spellEnd"/>
      <w:r>
        <w:rPr>
          <w:sz w:val="30"/>
          <w:szCs w:val="30"/>
        </w:rPr>
        <w:t xml:space="preserve"> (сеть </w:t>
      </w:r>
      <w:r w:rsidRPr="00FF2414">
        <w:rPr>
          <w:sz w:val="30"/>
          <w:szCs w:val="30"/>
        </w:rPr>
        <w:t>172.31.1.</w:t>
      </w:r>
      <w:r>
        <w:rPr>
          <w:sz w:val="30"/>
          <w:szCs w:val="30"/>
        </w:rPr>
        <w:t>0</w:t>
      </w:r>
      <w:r w:rsidRPr="00C122A2">
        <w:rPr>
          <w:sz w:val="30"/>
          <w:szCs w:val="30"/>
        </w:rPr>
        <w:t>/</w:t>
      </w:r>
      <w:r>
        <w:rPr>
          <w:sz w:val="30"/>
          <w:szCs w:val="30"/>
        </w:rPr>
        <w:t>29);</w:t>
      </w:r>
    </w:p>
    <w:p w:rsidR="007809F2" w:rsidRPr="007809F2" w:rsidRDefault="00CB14B1" w:rsidP="008E2BFF">
      <w:pPr>
        <w:pStyle w:val="af2"/>
        <w:numPr>
          <w:ilvl w:val="0"/>
          <w:numId w:val="34"/>
        </w:numPr>
        <w:spacing w:line="276" w:lineRule="auto"/>
        <w:jc w:val="both"/>
        <w:rPr>
          <w:sz w:val="30"/>
          <w:szCs w:val="30"/>
        </w:rPr>
      </w:pPr>
      <w:r w:rsidRPr="008E2BFF">
        <w:rPr>
          <w:sz w:val="30"/>
          <w:szCs w:val="30"/>
        </w:rPr>
        <w:t>MAC</w:t>
      </w:r>
      <w:r w:rsidRPr="00CB14B1">
        <w:rPr>
          <w:sz w:val="30"/>
          <w:szCs w:val="30"/>
        </w:rPr>
        <w:t>-</w:t>
      </w:r>
      <w:r>
        <w:rPr>
          <w:sz w:val="30"/>
          <w:szCs w:val="30"/>
        </w:rPr>
        <w:t xml:space="preserve">адрес </w:t>
      </w:r>
      <w:proofErr w:type="gramStart"/>
      <w:r>
        <w:rPr>
          <w:sz w:val="30"/>
          <w:szCs w:val="30"/>
        </w:rPr>
        <w:t>виртуального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маршрутизатора</w:t>
      </w:r>
      <w:proofErr w:type="spellEnd"/>
      <w:r>
        <w:rPr>
          <w:sz w:val="30"/>
          <w:szCs w:val="30"/>
        </w:rPr>
        <w:t>.</w:t>
      </w:r>
    </w:p>
    <w:p w:rsidR="006C1411" w:rsidRDefault="006C1411" w:rsidP="007E178C">
      <w:pPr>
        <w:spacing w:line="27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Для каждой </w:t>
      </w:r>
      <w:r>
        <w:rPr>
          <w:sz w:val="30"/>
          <w:szCs w:val="30"/>
          <w:lang w:val="en-US"/>
        </w:rPr>
        <w:t>VLAN</w:t>
      </w:r>
      <w:r w:rsidRPr="006C1411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задать параметры </w:t>
      </w:r>
      <w:r>
        <w:rPr>
          <w:sz w:val="30"/>
          <w:szCs w:val="30"/>
          <w:lang w:val="en-US"/>
        </w:rPr>
        <w:t>DHCP</w:t>
      </w:r>
      <w:r w:rsidRPr="006C1411">
        <w:rPr>
          <w:sz w:val="30"/>
          <w:szCs w:val="30"/>
        </w:rPr>
        <w:t>-</w:t>
      </w:r>
      <w:r>
        <w:rPr>
          <w:sz w:val="30"/>
          <w:szCs w:val="30"/>
        </w:rPr>
        <w:t>сервера:</w:t>
      </w:r>
    </w:p>
    <w:p w:rsidR="006C1411" w:rsidRPr="006C1411" w:rsidRDefault="006C1411" w:rsidP="007E178C">
      <w:pPr>
        <w:pStyle w:val="af2"/>
        <w:numPr>
          <w:ilvl w:val="0"/>
          <w:numId w:val="34"/>
        </w:numPr>
        <w:spacing w:line="276" w:lineRule="auto"/>
        <w:jc w:val="both"/>
        <w:rPr>
          <w:sz w:val="30"/>
          <w:szCs w:val="30"/>
        </w:rPr>
      </w:pPr>
      <w:r w:rsidRPr="006C1411">
        <w:rPr>
          <w:sz w:val="30"/>
          <w:szCs w:val="30"/>
        </w:rPr>
        <w:t xml:space="preserve">Диапазон </w:t>
      </w:r>
      <w:r w:rsidRPr="006C1411">
        <w:rPr>
          <w:sz w:val="30"/>
          <w:szCs w:val="30"/>
          <w:lang w:val="en-US"/>
        </w:rPr>
        <w:t>IP</w:t>
      </w:r>
      <w:r w:rsidRPr="006C1411">
        <w:rPr>
          <w:sz w:val="30"/>
          <w:szCs w:val="30"/>
        </w:rPr>
        <w:t>-адресов, выдаваемых пользователям;</w:t>
      </w:r>
    </w:p>
    <w:p w:rsidR="006C1411" w:rsidRPr="006C1411" w:rsidRDefault="006C1411" w:rsidP="007E178C">
      <w:pPr>
        <w:pStyle w:val="af2"/>
        <w:numPr>
          <w:ilvl w:val="0"/>
          <w:numId w:val="34"/>
        </w:numPr>
        <w:spacing w:line="276" w:lineRule="auto"/>
        <w:jc w:val="both"/>
        <w:rPr>
          <w:sz w:val="30"/>
          <w:szCs w:val="30"/>
        </w:rPr>
      </w:pPr>
      <w:r w:rsidRPr="006C1411">
        <w:rPr>
          <w:sz w:val="30"/>
          <w:szCs w:val="30"/>
        </w:rPr>
        <w:t xml:space="preserve">Маску </w:t>
      </w:r>
      <w:r w:rsidRPr="006C1411">
        <w:rPr>
          <w:sz w:val="30"/>
          <w:szCs w:val="30"/>
          <w:lang w:val="en-US"/>
        </w:rPr>
        <w:t>IP</w:t>
      </w:r>
      <w:r w:rsidRPr="006C1411">
        <w:rPr>
          <w:sz w:val="30"/>
          <w:szCs w:val="30"/>
        </w:rPr>
        <w:t>-сети;</w:t>
      </w:r>
    </w:p>
    <w:p w:rsidR="006C1411" w:rsidRPr="006C1411" w:rsidRDefault="006C1411" w:rsidP="007E178C">
      <w:pPr>
        <w:pStyle w:val="af2"/>
        <w:numPr>
          <w:ilvl w:val="0"/>
          <w:numId w:val="34"/>
        </w:numPr>
        <w:spacing w:line="276" w:lineRule="auto"/>
        <w:jc w:val="both"/>
        <w:rPr>
          <w:sz w:val="30"/>
          <w:szCs w:val="30"/>
        </w:rPr>
      </w:pPr>
      <w:r w:rsidRPr="006C1411">
        <w:rPr>
          <w:sz w:val="30"/>
          <w:szCs w:val="30"/>
          <w:lang w:val="en-US"/>
        </w:rPr>
        <w:t>IP</w:t>
      </w:r>
      <w:r w:rsidRPr="006C1411">
        <w:rPr>
          <w:sz w:val="30"/>
          <w:szCs w:val="30"/>
        </w:rPr>
        <w:t xml:space="preserve">-адрес </w:t>
      </w:r>
      <w:proofErr w:type="spellStart"/>
      <w:r w:rsidRPr="006C1411">
        <w:rPr>
          <w:sz w:val="30"/>
          <w:szCs w:val="30"/>
        </w:rPr>
        <w:t>маршрутизатора</w:t>
      </w:r>
      <w:proofErr w:type="spellEnd"/>
      <w:r w:rsidRPr="006C1411">
        <w:rPr>
          <w:sz w:val="30"/>
          <w:szCs w:val="30"/>
        </w:rPr>
        <w:t xml:space="preserve"> по умолчанию;</w:t>
      </w:r>
    </w:p>
    <w:p w:rsidR="006C1411" w:rsidRPr="00AB7C84" w:rsidRDefault="004000B1" w:rsidP="007E178C">
      <w:pPr>
        <w:pStyle w:val="af2"/>
        <w:numPr>
          <w:ilvl w:val="0"/>
          <w:numId w:val="34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  <w:lang w:val="en-US"/>
        </w:rPr>
        <w:t>IP</w:t>
      </w:r>
      <w:r w:rsidRPr="004000B1">
        <w:rPr>
          <w:sz w:val="30"/>
          <w:szCs w:val="30"/>
        </w:rPr>
        <w:t>-</w:t>
      </w:r>
      <w:r w:rsidR="003717E5">
        <w:rPr>
          <w:sz w:val="30"/>
          <w:szCs w:val="30"/>
        </w:rPr>
        <w:t>а</w:t>
      </w:r>
      <w:r>
        <w:rPr>
          <w:sz w:val="30"/>
          <w:szCs w:val="30"/>
        </w:rPr>
        <w:t>дрес</w:t>
      </w:r>
      <w:r w:rsidR="003717E5">
        <w:rPr>
          <w:sz w:val="30"/>
          <w:szCs w:val="30"/>
        </w:rPr>
        <w:t xml:space="preserve"> </w:t>
      </w:r>
      <w:r w:rsidR="006C1411" w:rsidRPr="006C1411">
        <w:rPr>
          <w:sz w:val="30"/>
          <w:szCs w:val="30"/>
          <w:lang w:val="en-US"/>
        </w:rPr>
        <w:t>DNS</w:t>
      </w:r>
      <w:r w:rsidR="006C1411" w:rsidRPr="006C1411">
        <w:rPr>
          <w:sz w:val="30"/>
          <w:szCs w:val="30"/>
        </w:rPr>
        <w:t xml:space="preserve">-сервера </w:t>
      </w:r>
      <w:r w:rsidRPr="004000B1">
        <w:rPr>
          <w:sz w:val="30"/>
          <w:szCs w:val="30"/>
        </w:rPr>
        <w:t>(</w:t>
      </w:r>
      <w:r w:rsidR="006C1411" w:rsidRPr="006C1411">
        <w:rPr>
          <w:sz w:val="30"/>
          <w:szCs w:val="30"/>
        </w:rPr>
        <w:t xml:space="preserve">использовать адрес </w:t>
      </w:r>
      <w:r w:rsidR="003717E5">
        <w:rPr>
          <w:sz w:val="30"/>
          <w:szCs w:val="30"/>
        </w:rPr>
        <w:t>виртуального</w:t>
      </w:r>
      <w:r w:rsidR="0005587A">
        <w:rPr>
          <w:sz w:val="30"/>
          <w:szCs w:val="30"/>
        </w:rPr>
        <w:t xml:space="preserve"> </w:t>
      </w:r>
      <w:proofErr w:type="spellStart"/>
      <w:r w:rsidR="003717E5">
        <w:rPr>
          <w:sz w:val="30"/>
          <w:szCs w:val="30"/>
        </w:rPr>
        <w:t>маршрутизатора</w:t>
      </w:r>
      <w:proofErr w:type="spellEnd"/>
      <w:r w:rsidRPr="004000B1">
        <w:rPr>
          <w:sz w:val="30"/>
          <w:szCs w:val="30"/>
        </w:rPr>
        <w:t>)</w:t>
      </w:r>
      <w:r w:rsidR="006C1411" w:rsidRPr="006C1411">
        <w:rPr>
          <w:sz w:val="30"/>
          <w:szCs w:val="30"/>
        </w:rPr>
        <w:t>.</w:t>
      </w:r>
    </w:p>
    <w:p w:rsidR="00AB7C84" w:rsidRPr="003717E5" w:rsidRDefault="00AB7C84" w:rsidP="00AB7C84">
      <w:pPr>
        <w:pStyle w:val="af2"/>
        <w:spacing w:line="276" w:lineRule="auto"/>
        <w:jc w:val="both"/>
        <w:rPr>
          <w:sz w:val="30"/>
          <w:szCs w:val="30"/>
        </w:rPr>
      </w:pPr>
    </w:p>
    <w:p w:rsidR="00AB7C84" w:rsidRPr="003717E5" w:rsidRDefault="00AB7C84" w:rsidP="00AB7C84">
      <w:pPr>
        <w:pStyle w:val="af2"/>
        <w:spacing w:line="276" w:lineRule="auto"/>
        <w:jc w:val="both"/>
        <w:rPr>
          <w:sz w:val="30"/>
          <w:szCs w:val="30"/>
        </w:rPr>
      </w:pPr>
    </w:p>
    <w:p w:rsidR="00AB7C84" w:rsidRPr="003717E5" w:rsidRDefault="00AB7C84" w:rsidP="00AB7C84">
      <w:pPr>
        <w:pStyle w:val="af2"/>
        <w:spacing w:line="276" w:lineRule="auto"/>
        <w:jc w:val="both"/>
        <w:rPr>
          <w:sz w:val="30"/>
          <w:szCs w:val="30"/>
        </w:rPr>
      </w:pPr>
    </w:p>
    <w:p w:rsidR="00AB7C84" w:rsidRPr="003717E5" w:rsidRDefault="00AB7C84" w:rsidP="00AB7C84">
      <w:pPr>
        <w:pStyle w:val="af2"/>
        <w:spacing w:line="276" w:lineRule="auto"/>
        <w:jc w:val="both"/>
        <w:rPr>
          <w:sz w:val="30"/>
          <w:szCs w:val="30"/>
        </w:rPr>
      </w:pPr>
    </w:p>
    <w:p w:rsidR="00AB7C84" w:rsidRPr="003717E5" w:rsidRDefault="00AB7C84" w:rsidP="00AB7C84">
      <w:pPr>
        <w:pStyle w:val="af2"/>
        <w:spacing w:line="276" w:lineRule="auto"/>
        <w:jc w:val="both"/>
        <w:rPr>
          <w:sz w:val="30"/>
          <w:szCs w:val="30"/>
        </w:rPr>
      </w:pPr>
    </w:p>
    <w:p w:rsidR="00AB7C84" w:rsidRPr="006C1411" w:rsidRDefault="000F005F" w:rsidP="00AB7C84">
      <w:pPr>
        <w:pStyle w:val="af2"/>
        <w:spacing w:line="276" w:lineRule="auto"/>
        <w:jc w:val="both"/>
        <w:rPr>
          <w:sz w:val="30"/>
          <w:szCs w:val="30"/>
        </w:rPr>
      </w:pPr>
      <w:r>
        <w:rPr>
          <w:noProof/>
          <w:sz w:val="30"/>
          <w:szCs w:val="30"/>
          <w:lang w:eastAsia="ru-RU"/>
        </w:rPr>
        <w:lastRenderedPageBreak/>
        <w:drawing>
          <wp:inline distT="0" distB="0" distL="0" distR="0">
            <wp:extent cx="5579745" cy="5656580"/>
            <wp:effectExtent l="19050" t="0" r="1905" b="0"/>
            <wp:docPr id="15" name="Рисунок 14" descr="КС-Рис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С-Рис-4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7E5" w:rsidRPr="003717E5" w:rsidRDefault="003717E5">
      <w:pPr>
        <w:rPr>
          <w:b/>
          <w:sz w:val="28"/>
          <w:szCs w:val="28"/>
        </w:rPr>
      </w:pPr>
    </w:p>
    <w:p w:rsidR="003717E5" w:rsidRPr="003717E5" w:rsidRDefault="003717E5" w:rsidP="003717E5">
      <w:pPr>
        <w:jc w:val="center"/>
        <w:rPr>
          <w:sz w:val="30"/>
          <w:szCs w:val="30"/>
        </w:rPr>
      </w:pPr>
      <w:r w:rsidRPr="000F005F">
        <w:rPr>
          <w:sz w:val="30"/>
          <w:szCs w:val="30"/>
        </w:rPr>
        <w:t xml:space="preserve">Рис. 4. Пример изображения локальной сети с </w:t>
      </w:r>
      <w:proofErr w:type="gramStart"/>
      <w:r w:rsidRPr="000F005F">
        <w:rPr>
          <w:sz w:val="30"/>
          <w:szCs w:val="30"/>
        </w:rPr>
        <w:t>внешними</w:t>
      </w:r>
      <w:proofErr w:type="gramEnd"/>
      <w:r w:rsidRPr="000F005F">
        <w:rPr>
          <w:sz w:val="30"/>
          <w:szCs w:val="30"/>
        </w:rPr>
        <w:t xml:space="preserve"> </w:t>
      </w:r>
      <w:proofErr w:type="spellStart"/>
      <w:r w:rsidRPr="000F005F">
        <w:rPr>
          <w:sz w:val="30"/>
          <w:szCs w:val="30"/>
        </w:rPr>
        <w:t>маршрутизаторами</w:t>
      </w:r>
      <w:proofErr w:type="spellEnd"/>
    </w:p>
    <w:p w:rsidR="003717E5" w:rsidRPr="003717E5" w:rsidRDefault="003717E5">
      <w:pPr>
        <w:rPr>
          <w:b/>
          <w:sz w:val="28"/>
          <w:szCs w:val="28"/>
        </w:rPr>
      </w:pPr>
    </w:p>
    <w:p w:rsidR="0016546B" w:rsidRPr="0016546B" w:rsidRDefault="0016546B">
      <w:pPr>
        <w:rPr>
          <w:b/>
          <w:sz w:val="28"/>
          <w:szCs w:val="28"/>
        </w:rPr>
      </w:pPr>
      <w:r w:rsidRPr="0016546B">
        <w:rPr>
          <w:b/>
          <w:sz w:val="28"/>
          <w:szCs w:val="28"/>
        </w:rPr>
        <w:t>Порядок выполнения задания</w:t>
      </w:r>
    </w:p>
    <w:p w:rsidR="0016546B" w:rsidRPr="00C122A2" w:rsidRDefault="0016546B" w:rsidP="00C122A2">
      <w:pPr>
        <w:rPr>
          <w:sz w:val="28"/>
          <w:szCs w:val="28"/>
        </w:rPr>
      </w:pPr>
    </w:p>
    <w:p w:rsidR="00AF65A6" w:rsidRDefault="00AF65A6" w:rsidP="00AB7C84">
      <w:pPr>
        <w:numPr>
          <w:ilvl w:val="0"/>
          <w:numId w:val="38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Определить параметры протокола </w:t>
      </w:r>
      <w:r>
        <w:rPr>
          <w:sz w:val="30"/>
          <w:szCs w:val="30"/>
          <w:lang w:val="en-US"/>
        </w:rPr>
        <w:t>VRRP</w:t>
      </w:r>
      <w:r w:rsidRPr="00AF65A6">
        <w:rPr>
          <w:sz w:val="30"/>
          <w:szCs w:val="30"/>
        </w:rPr>
        <w:t xml:space="preserve"> </w:t>
      </w:r>
      <w:r>
        <w:rPr>
          <w:sz w:val="30"/>
          <w:szCs w:val="30"/>
        </w:rPr>
        <w:t>в соответствии с заданием.</w:t>
      </w:r>
    </w:p>
    <w:p w:rsidR="00376C33" w:rsidRPr="00376C33" w:rsidRDefault="00376C33" w:rsidP="007E178C">
      <w:pPr>
        <w:numPr>
          <w:ilvl w:val="0"/>
          <w:numId w:val="38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Модифицировать таблицу распределения </w:t>
      </w:r>
      <w:r w:rsidRPr="00376C33">
        <w:rPr>
          <w:sz w:val="30"/>
          <w:szCs w:val="30"/>
        </w:rPr>
        <w:t>IP-</w:t>
      </w:r>
      <w:r>
        <w:rPr>
          <w:sz w:val="30"/>
          <w:szCs w:val="30"/>
        </w:rPr>
        <w:t xml:space="preserve">адресов с учетом наличия </w:t>
      </w:r>
      <w:proofErr w:type="spellStart"/>
      <w:r w:rsidR="007809F2">
        <w:rPr>
          <w:sz w:val="30"/>
          <w:szCs w:val="30"/>
        </w:rPr>
        <w:t>маршрутизаторов</w:t>
      </w:r>
      <w:proofErr w:type="spellEnd"/>
      <w:r w:rsidR="007809F2">
        <w:rPr>
          <w:sz w:val="30"/>
          <w:szCs w:val="30"/>
        </w:rPr>
        <w:t xml:space="preserve"> </w:t>
      </w:r>
      <w:r w:rsidR="007809F2">
        <w:rPr>
          <w:sz w:val="30"/>
          <w:szCs w:val="30"/>
          <w:lang w:val="en-US"/>
        </w:rPr>
        <w:t>R</w:t>
      </w:r>
      <w:r w:rsidR="007809F2" w:rsidRPr="007809F2">
        <w:rPr>
          <w:sz w:val="30"/>
          <w:szCs w:val="30"/>
        </w:rPr>
        <w:t>-01</w:t>
      </w:r>
      <w:r w:rsidR="00AB7C84">
        <w:rPr>
          <w:sz w:val="30"/>
          <w:szCs w:val="30"/>
        </w:rPr>
        <w:t>,</w:t>
      </w:r>
      <w:r w:rsidR="007809F2">
        <w:rPr>
          <w:sz w:val="30"/>
          <w:szCs w:val="30"/>
        </w:rPr>
        <w:t xml:space="preserve"> </w:t>
      </w:r>
      <w:r w:rsidR="007809F2">
        <w:rPr>
          <w:sz w:val="30"/>
          <w:szCs w:val="30"/>
          <w:lang w:val="en-US"/>
        </w:rPr>
        <w:t>R</w:t>
      </w:r>
      <w:r w:rsidR="007809F2" w:rsidRPr="007809F2">
        <w:rPr>
          <w:sz w:val="30"/>
          <w:szCs w:val="30"/>
        </w:rPr>
        <w:t>-02</w:t>
      </w:r>
      <w:r w:rsidR="00AB7C84">
        <w:rPr>
          <w:sz w:val="30"/>
          <w:szCs w:val="30"/>
        </w:rPr>
        <w:t xml:space="preserve"> и образованного ими по протоколу </w:t>
      </w:r>
      <w:r w:rsidR="00AB7C84">
        <w:rPr>
          <w:sz w:val="30"/>
          <w:szCs w:val="30"/>
          <w:lang w:val="en-US"/>
        </w:rPr>
        <w:t>VRRP</w:t>
      </w:r>
      <w:r w:rsidR="00AB7C84">
        <w:rPr>
          <w:sz w:val="30"/>
          <w:szCs w:val="30"/>
        </w:rPr>
        <w:t xml:space="preserve"> виртуального </w:t>
      </w:r>
      <w:proofErr w:type="spellStart"/>
      <w:r w:rsidR="00AB7C84">
        <w:rPr>
          <w:sz w:val="30"/>
          <w:szCs w:val="30"/>
        </w:rPr>
        <w:t>маршрутизатора</w:t>
      </w:r>
      <w:proofErr w:type="spellEnd"/>
      <w:r w:rsidR="00AB7C84" w:rsidRPr="00AB7C84">
        <w:rPr>
          <w:sz w:val="30"/>
          <w:szCs w:val="30"/>
        </w:rPr>
        <w:t>.</w:t>
      </w:r>
    </w:p>
    <w:p w:rsidR="003717E5" w:rsidRPr="000F005F" w:rsidRDefault="00376C33" w:rsidP="000F005F">
      <w:pPr>
        <w:numPr>
          <w:ilvl w:val="0"/>
          <w:numId w:val="38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Д</w:t>
      </w:r>
      <w:r w:rsidRPr="00C122A2">
        <w:rPr>
          <w:sz w:val="30"/>
          <w:szCs w:val="30"/>
        </w:rPr>
        <w:t xml:space="preserve">ля коммутатора третьего уровня </w:t>
      </w:r>
      <w:r w:rsidR="00465BE2">
        <w:rPr>
          <w:sz w:val="30"/>
          <w:szCs w:val="30"/>
        </w:rPr>
        <w:t>модифицировать</w:t>
      </w:r>
      <w:r w:rsidR="00AE324E" w:rsidRPr="00C122A2">
        <w:rPr>
          <w:sz w:val="30"/>
          <w:szCs w:val="30"/>
        </w:rPr>
        <w:t xml:space="preserve"> таблицу статической маршрутизации</w:t>
      </w:r>
      <w:r w:rsidR="00DF41AB">
        <w:rPr>
          <w:sz w:val="30"/>
          <w:szCs w:val="30"/>
        </w:rPr>
        <w:t xml:space="preserve"> с учетом наличия </w:t>
      </w:r>
      <w:proofErr w:type="spellStart"/>
      <w:r w:rsidR="00DF41AB">
        <w:rPr>
          <w:sz w:val="30"/>
          <w:szCs w:val="30"/>
        </w:rPr>
        <w:t>маршрутизаторов</w:t>
      </w:r>
      <w:proofErr w:type="spellEnd"/>
      <w:r w:rsidR="00DF41AB">
        <w:rPr>
          <w:sz w:val="30"/>
          <w:szCs w:val="30"/>
        </w:rPr>
        <w:t xml:space="preserve"> </w:t>
      </w:r>
      <w:r w:rsidR="00DF41AB">
        <w:rPr>
          <w:sz w:val="30"/>
          <w:szCs w:val="30"/>
          <w:lang w:val="en-US"/>
        </w:rPr>
        <w:t>R</w:t>
      </w:r>
      <w:r w:rsidR="00DF41AB" w:rsidRPr="007809F2">
        <w:rPr>
          <w:sz w:val="30"/>
          <w:szCs w:val="30"/>
        </w:rPr>
        <w:t>-01</w:t>
      </w:r>
      <w:r w:rsidR="00DF41AB">
        <w:rPr>
          <w:sz w:val="30"/>
          <w:szCs w:val="30"/>
        </w:rPr>
        <w:t xml:space="preserve">, </w:t>
      </w:r>
      <w:r w:rsidR="00DF41AB">
        <w:rPr>
          <w:sz w:val="30"/>
          <w:szCs w:val="30"/>
          <w:lang w:val="en-US"/>
        </w:rPr>
        <w:t>R</w:t>
      </w:r>
      <w:r w:rsidR="00DF41AB" w:rsidRPr="007809F2">
        <w:rPr>
          <w:sz w:val="30"/>
          <w:szCs w:val="30"/>
        </w:rPr>
        <w:t>-02</w:t>
      </w:r>
      <w:r w:rsidR="00DF41AB">
        <w:rPr>
          <w:sz w:val="30"/>
          <w:szCs w:val="30"/>
        </w:rPr>
        <w:t xml:space="preserve"> и образованного ими по протоколу </w:t>
      </w:r>
      <w:r w:rsidR="00DF41AB">
        <w:rPr>
          <w:sz w:val="30"/>
          <w:szCs w:val="30"/>
          <w:lang w:val="en-US"/>
        </w:rPr>
        <w:t>VRRP</w:t>
      </w:r>
      <w:r w:rsidR="00DF41AB">
        <w:rPr>
          <w:sz w:val="30"/>
          <w:szCs w:val="30"/>
        </w:rPr>
        <w:t xml:space="preserve"> виртуального </w:t>
      </w:r>
      <w:proofErr w:type="spellStart"/>
      <w:r w:rsidR="00DF41AB">
        <w:rPr>
          <w:sz w:val="30"/>
          <w:szCs w:val="30"/>
        </w:rPr>
        <w:t>маршрутизатора</w:t>
      </w:r>
      <w:proofErr w:type="spellEnd"/>
      <w:r w:rsidR="00DF41AB">
        <w:rPr>
          <w:sz w:val="30"/>
          <w:szCs w:val="30"/>
        </w:rPr>
        <w:t>.</w:t>
      </w:r>
    </w:p>
    <w:p w:rsidR="000F005F" w:rsidRPr="000F005F" w:rsidRDefault="003717E5" w:rsidP="00DF41AB">
      <w:pPr>
        <w:numPr>
          <w:ilvl w:val="0"/>
          <w:numId w:val="38"/>
        </w:numPr>
        <w:spacing w:after="240" w:line="276" w:lineRule="auto"/>
        <w:ind w:left="986" w:hanging="62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Сформировать таблицу параметров </w:t>
      </w:r>
      <w:r>
        <w:rPr>
          <w:sz w:val="30"/>
          <w:szCs w:val="30"/>
          <w:lang w:val="en-US"/>
        </w:rPr>
        <w:t>DHCP</w:t>
      </w:r>
      <w:r w:rsidRPr="003717E5">
        <w:rPr>
          <w:sz w:val="30"/>
          <w:szCs w:val="30"/>
        </w:rPr>
        <w:t>-</w:t>
      </w:r>
      <w:r>
        <w:rPr>
          <w:sz w:val="30"/>
          <w:szCs w:val="30"/>
        </w:rPr>
        <w:t xml:space="preserve">серверов для </w:t>
      </w:r>
      <w:r>
        <w:rPr>
          <w:sz w:val="30"/>
          <w:szCs w:val="30"/>
          <w:lang w:val="en-US"/>
        </w:rPr>
        <w:t>VLAN</w:t>
      </w:r>
      <w:r>
        <w:rPr>
          <w:sz w:val="30"/>
          <w:szCs w:val="30"/>
        </w:rPr>
        <w:t>, имеющую следующую структу</w:t>
      </w:r>
      <w:r w:rsidR="00044952">
        <w:rPr>
          <w:sz w:val="30"/>
          <w:szCs w:val="30"/>
        </w:rPr>
        <w:t>ру:</w:t>
      </w:r>
    </w:p>
    <w:tbl>
      <w:tblPr>
        <w:tblStyle w:val="af3"/>
        <w:tblW w:w="0" w:type="auto"/>
        <w:jc w:val="center"/>
        <w:tblInd w:w="108" w:type="dxa"/>
        <w:tblLook w:val="04A0"/>
      </w:tblPr>
      <w:tblGrid>
        <w:gridCol w:w="994"/>
        <w:gridCol w:w="2834"/>
        <w:gridCol w:w="992"/>
        <w:gridCol w:w="2268"/>
        <w:gridCol w:w="1807"/>
      </w:tblGrid>
      <w:tr w:rsidR="00044952" w:rsidTr="00DF41AB">
        <w:trPr>
          <w:jc w:val="center"/>
        </w:trPr>
        <w:tc>
          <w:tcPr>
            <w:tcW w:w="993" w:type="dxa"/>
          </w:tcPr>
          <w:p w:rsidR="00044952" w:rsidRPr="00D064FB" w:rsidRDefault="008E2BFF" w:rsidP="00D064FB">
            <w:pPr>
              <w:jc w:val="center"/>
              <w:rPr>
                <w:sz w:val="28"/>
                <w:szCs w:val="28"/>
                <w:lang w:val="en-US"/>
              </w:rPr>
            </w:pPr>
            <w:r w:rsidRPr="00D064FB">
              <w:rPr>
                <w:sz w:val="28"/>
                <w:szCs w:val="28"/>
                <w:lang w:val="en-US"/>
              </w:rPr>
              <w:t>VLAN</w:t>
            </w:r>
          </w:p>
        </w:tc>
        <w:tc>
          <w:tcPr>
            <w:tcW w:w="2835" w:type="dxa"/>
          </w:tcPr>
          <w:p w:rsidR="00044952" w:rsidRPr="00D064FB" w:rsidRDefault="00D064FB" w:rsidP="00D064FB">
            <w:pPr>
              <w:jc w:val="center"/>
              <w:rPr>
                <w:sz w:val="28"/>
                <w:szCs w:val="28"/>
              </w:rPr>
            </w:pPr>
            <w:r w:rsidRPr="00D064FB">
              <w:rPr>
                <w:sz w:val="28"/>
                <w:szCs w:val="28"/>
              </w:rPr>
              <w:t xml:space="preserve">Диапазон </w:t>
            </w:r>
            <w:r w:rsidRPr="00D064FB">
              <w:rPr>
                <w:sz w:val="28"/>
                <w:szCs w:val="28"/>
                <w:lang w:val="en-US"/>
              </w:rPr>
              <w:t>IP-</w:t>
            </w:r>
            <w:r w:rsidRPr="00D064FB">
              <w:rPr>
                <w:sz w:val="28"/>
                <w:szCs w:val="28"/>
              </w:rPr>
              <w:t>адресов</w:t>
            </w:r>
          </w:p>
        </w:tc>
        <w:tc>
          <w:tcPr>
            <w:tcW w:w="992" w:type="dxa"/>
          </w:tcPr>
          <w:p w:rsidR="00044952" w:rsidRPr="00D064FB" w:rsidRDefault="00D064FB" w:rsidP="00D064FB">
            <w:pPr>
              <w:jc w:val="center"/>
              <w:rPr>
                <w:sz w:val="28"/>
                <w:szCs w:val="28"/>
              </w:rPr>
            </w:pPr>
            <w:r w:rsidRPr="00D064FB">
              <w:rPr>
                <w:sz w:val="28"/>
                <w:szCs w:val="28"/>
              </w:rPr>
              <w:t>Маска сети</w:t>
            </w:r>
          </w:p>
        </w:tc>
        <w:tc>
          <w:tcPr>
            <w:tcW w:w="2268" w:type="dxa"/>
          </w:tcPr>
          <w:p w:rsidR="00044952" w:rsidRPr="00D064FB" w:rsidRDefault="00D064FB" w:rsidP="00D064FB">
            <w:pPr>
              <w:jc w:val="center"/>
              <w:rPr>
                <w:sz w:val="28"/>
                <w:szCs w:val="28"/>
              </w:rPr>
            </w:pPr>
            <w:r w:rsidRPr="00D064FB">
              <w:rPr>
                <w:sz w:val="28"/>
                <w:szCs w:val="28"/>
                <w:lang w:val="en-US"/>
              </w:rPr>
              <w:t>IP-</w:t>
            </w:r>
            <w:r w:rsidRPr="00D064FB">
              <w:rPr>
                <w:sz w:val="28"/>
                <w:szCs w:val="28"/>
              </w:rPr>
              <w:t xml:space="preserve">адрес </w:t>
            </w:r>
            <w:proofErr w:type="spellStart"/>
            <w:r w:rsidRPr="00D064FB">
              <w:rPr>
                <w:sz w:val="28"/>
                <w:szCs w:val="28"/>
              </w:rPr>
              <w:t>маршрутизатора</w:t>
            </w:r>
            <w:proofErr w:type="spellEnd"/>
          </w:p>
        </w:tc>
        <w:tc>
          <w:tcPr>
            <w:tcW w:w="1807" w:type="dxa"/>
          </w:tcPr>
          <w:p w:rsidR="00044952" w:rsidRPr="00D064FB" w:rsidRDefault="00044952" w:rsidP="00D064FB">
            <w:pPr>
              <w:jc w:val="center"/>
              <w:rPr>
                <w:sz w:val="28"/>
                <w:szCs w:val="28"/>
                <w:lang w:val="en-US"/>
              </w:rPr>
            </w:pPr>
            <w:r w:rsidRPr="00D064FB">
              <w:rPr>
                <w:sz w:val="28"/>
                <w:szCs w:val="28"/>
                <w:lang w:val="en-US"/>
              </w:rPr>
              <w:t>IP</w:t>
            </w:r>
            <w:r w:rsidRPr="00D064FB">
              <w:rPr>
                <w:sz w:val="28"/>
                <w:szCs w:val="28"/>
              </w:rPr>
              <w:t xml:space="preserve">-адрес </w:t>
            </w:r>
            <w:r w:rsidR="00D064FB" w:rsidRPr="00D064FB">
              <w:rPr>
                <w:sz w:val="28"/>
                <w:szCs w:val="28"/>
              </w:rPr>
              <w:t xml:space="preserve">сервера </w:t>
            </w:r>
            <w:r w:rsidR="00D064FB" w:rsidRPr="00D064FB">
              <w:rPr>
                <w:sz w:val="28"/>
                <w:szCs w:val="28"/>
                <w:lang w:val="en-US"/>
              </w:rPr>
              <w:t>DNS</w:t>
            </w:r>
          </w:p>
        </w:tc>
      </w:tr>
    </w:tbl>
    <w:p w:rsidR="00AB7C84" w:rsidRPr="00AB7C84" w:rsidRDefault="00AB7C84" w:rsidP="00044952">
      <w:pPr>
        <w:spacing w:before="120"/>
        <w:ind w:left="357" w:firstLine="352"/>
        <w:jc w:val="both"/>
        <w:rPr>
          <w:sz w:val="30"/>
          <w:szCs w:val="30"/>
        </w:rPr>
      </w:pPr>
      <w:r w:rsidRPr="0005587A">
        <w:rPr>
          <w:sz w:val="30"/>
          <w:szCs w:val="30"/>
        </w:rPr>
        <w:t>Отчет о выполнении работы должен содержать:</w:t>
      </w:r>
    </w:p>
    <w:p w:rsidR="00AB7C84" w:rsidRPr="00AB7C84" w:rsidRDefault="00AB7C84" w:rsidP="00AB7C84">
      <w:pPr>
        <w:numPr>
          <w:ilvl w:val="0"/>
          <w:numId w:val="33"/>
        </w:numPr>
        <w:rPr>
          <w:sz w:val="30"/>
          <w:szCs w:val="30"/>
        </w:rPr>
      </w:pPr>
      <w:r w:rsidRPr="00857E02">
        <w:rPr>
          <w:sz w:val="30"/>
          <w:szCs w:val="30"/>
        </w:rPr>
        <w:t>таблицу распределения IP-адресов</w:t>
      </w:r>
      <w:r>
        <w:rPr>
          <w:sz w:val="30"/>
          <w:szCs w:val="30"/>
        </w:rPr>
        <w:t>;</w:t>
      </w:r>
    </w:p>
    <w:p w:rsidR="00AB7C84" w:rsidRPr="00AB7C84" w:rsidRDefault="00AB7C84" w:rsidP="00AB7C84">
      <w:pPr>
        <w:numPr>
          <w:ilvl w:val="0"/>
          <w:numId w:val="33"/>
        </w:numPr>
        <w:rPr>
          <w:sz w:val="30"/>
          <w:szCs w:val="30"/>
        </w:rPr>
      </w:pPr>
      <w:r>
        <w:rPr>
          <w:sz w:val="30"/>
          <w:szCs w:val="30"/>
        </w:rPr>
        <w:t xml:space="preserve">параметры протокола </w:t>
      </w:r>
      <w:r>
        <w:rPr>
          <w:sz w:val="30"/>
          <w:szCs w:val="30"/>
          <w:lang w:val="en-US"/>
        </w:rPr>
        <w:t>VRRP</w:t>
      </w:r>
      <w:r>
        <w:rPr>
          <w:sz w:val="30"/>
          <w:szCs w:val="30"/>
        </w:rPr>
        <w:t>;</w:t>
      </w:r>
      <w:r w:rsidRPr="00857E02">
        <w:rPr>
          <w:sz w:val="30"/>
          <w:szCs w:val="30"/>
        </w:rPr>
        <w:t xml:space="preserve">  </w:t>
      </w:r>
    </w:p>
    <w:p w:rsidR="000F005F" w:rsidRPr="00F3537E" w:rsidRDefault="000F005F" w:rsidP="000F005F">
      <w:pPr>
        <w:numPr>
          <w:ilvl w:val="0"/>
          <w:numId w:val="33"/>
        </w:numPr>
        <w:rPr>
          <w:sz w:val="30"/>
          <w:szCs w:val="30"/>
        </w:rPr>
      </w:pPr>
      <w:r>
        <w:rPr>
          <w:sz w:val="30"/>
          <w:szCs w:val="30"/>
        </w:rPr>
        <w:t>таблицу маршрутизации коммутатора 3-го уровня;</w:t>
      </w:r>
    </w:p>
    <w:p w:rsidR="00AB7C84" w:rsidRDefault="00AB7C84" w:rsidP="00AB7C84">
      <w:pPr>
        <w:numPr>
          <w:ilvl w:val="0"/>
          <w:numId w:val="33"/>
        </w:numPr>
        <w:rPr>
          <w:sz w:val="30"/>
          <w:szCs w:val="30"/>
        </w:rPr>
      </w:pPr>
      <w:r>
        <w:rPr>
          <w:sz w:val="30"/>
          <w:szCs w:val="30"/>
        </w:rPr>
        <w:t xml:space="preserve">таблицу параметров протокола </w:t>
      </w:r>
      <w:r>
        <w:rPr>
          <w:sz w:val="30"/>
          <w:szCs w:val="30"/>
          <w:lang w:val="en-US"/>
        </w:rPr>
        <w:t>DHCP</w:t>
      </w:r>
      <w:r w:rsidR="000F005F">
        <w:rPr>
          <w:sz w:val="30"/>
          <w:szCs w:val="30"/>
        </w:rPr>
        <w:t>.</w:t>
      </w:r>
    </w:p>
    <w:p w:rsidR="00AE324E" w:rsidRDefault="00AE324E" w:rsidP="00AE324E">
      <w:pPr>
        <w:rPr>
          <w:sz w:val="28"/>
          <w:szCs w:val="28"/>
        </w:rPr>
      </w:pPr>
    </w:p>
    <w:p w:rsidR="00AE324E" w:rsidRPr="007E178C" w:rsidRDefault="00AE324E" w:rsidP="00AE324E">
      <w:pPr>
        <w:rPr>
          <w:b/>
          <w:sz w:val="30"/>
          <w:szCs w:val="30"/>
        </w:rPr>
      </w:pPr>
      <w:r w:rsidRPr="007E178C">
        <w:rPr>
          <w:b/>
          <w:sz w:val="30"/>
          <w:szCs w:val="30"/>
        </w:rPr>
        <w:t>Контрольные вопросы для самопроверки</w:t>
      </w:r>
    </w:p>
    <w:p w:rsidR="00AE324E" w:rsidRDefault="00AE324E" w:rsidP="00AE324E">
      <w:pPr>
        <w:rPr>
          <w:sz w:val="28"/>
          <w:szCs w:val="28"/>
        </w:rPr>
      </w:pPr>
    </w:p>
    <w:p w:rsidR="00AE324E" w:rsidRPr="007E178C" w:rsidRDefault="00AE324E" w:rsidP="007E178C">
      <w:pPr>
        <w:pStyle w:val="af2"/>
        <w:numPr>
          <w:ilvl w:val="0"/>
          <w:numId w:val="27"/>
        </w:numPr>
        <w:spacing w:line="276" w:lineRule="auto"/>
        <w:jc w:val="both"/>
        <w:rPr>
          <w:sz w:val="30"/>
          <w:szCs w:val="30"/>
        </w:rPr>
      </w:pPr>
      <w:r w:rsidRPr="007E178C">
        <w:rPr>
          <w:sz w:val="30"/>
          <w:szCs w:val="30"/>
        </w:rPr>
        <w:t xml:space="preserve">Чем отличается статическая маршрутизация от </w:t>
      </w:r>
      <w:proofErr w:type="gramStart"/>
      <w:r w:rsidRPr="007E178C">
        <w:rPr>
          <w:sz w:val="30"/>
          <w:szCs w:val="30"/>
        </w:rPr>
        <w:t>динамической</w:t>
      </w:r>
      <w:proofErr w:type="gramEnd"/>
      <w:r w:rsidRPr="007E178C">
        <w:rPr>
          <w:sz w:val="30"/>
          <w:szCs w:val="30"/>
        </w:rPr>
        <w:t>?</w:t>
      </w:r>
    </w:p>
    <w:p w:rsidR="00AE324E" w:rsidRPr="007E178C" w:rsidRDefault="00AE324E" w:rsidP="007E178C">
      <w:pPr>
        <w:pStyle w:val="af2"/>
        <w:numPr>
          <w:ilvl w:val="0"/>
          <w:numId w:val="27"/>
        </w:numPr>
        <w:spacing w:line="276" w:lineRule="auto"/>
        <w:jc w:val="both"/>
        <w:rPr>
          <w:sz w:val="30"/>
          <w:szCs w:val="30"/>
        </w:rPr>
      </w:pPr>
      <w:r w:rsidRPr="007E178C">
        <w:rPr>
          <w:sz w:val="30"/>
          <w:szCs w:val="30"/>
        </w:rPr>
        <w:t xml:space="preserve">Как осуществляется маршрутизации в сети, </w:t>
      </w:r>
      <w:r w:rsidRPr="007E178C">
        <w:rPr>
          <w:sz w:val="30"/>
          <w:szCs w:val="30"/>
          <w:lang w:val="en-US"/>
        </w:rPr>
        <w:t>IP</w:t>
      </w:r>
      <w:r w:rsidRPr="007E178C">
        <w:rPr>
          <w:sz w:val="30"/>
          <w:szCs w:val="30"/>
        </w:rPr>
        <w:t>-адреса которых не указаны в таблице маршрутизации?</w:t>
      </w:r>
    </w:p>
    <w:p w:rsidR="00AE324E" w:rsidRDefault="00AE324E" w:rsidP="007E178C">
      <w:pPr>
        <w:pStyle w:val="af2"/>
        <w:numPr>
          <w:ilvl w:val="0"/>
          <w:numId w:val="27"/>
        </w:numPr>
        <w:spacing w:line="276" w:lineRule="auto"/>
        <w:jc w:val="both"/>
        <w:rPr>
          <w:sz w:val="30"/>
          <w:szCs w:val="30"/>
        </w:rPr>
      </w:pPr>
      <w:r w:rsidRPr="007E178C">
        <w:rPr>
          <w:sz w:val="30"/>
          <w:szCs w:val="30"/>
        </w:rPr>
        <w:t xml:space="preserve">Как осуществляется выбор </w:t>
      </w:r>
      <w:proofErr w:type="spellStart"/>
      <w:r w:rsidRPr="007E178C">
        <w:rPr>
          <w:sz w:val="30"/>
          <w:szCs w:val="30"/>
        </w:rPr>
        <w:t>маршрутизатором</w:t>
      </w:r>
      <w:proofErr w:type="spellEnd"/>
      <w:r w:rsidRPr="007E178C">
        <w:rPr>
          <w:sz w:val="30"/>
          <w:szCs w:val="30"/>
        </w:rPr>
        <w:t xml:space="preserve"> порта, в который нужно направлять пакет, для его дальнейшего продвижения по сети?</w:t>
      </w:r>
    </w:p>
    <w:p w:rsidR="00044952" w:rsidRPr="007E178C" w:rsidRDefault="00044952" w:rsidP="007E178C">
      <w:pPr>
        <w:pStyle w:val="af2"/>
        <w:numPr>
          <w:ilvl w:val="0"/>
          <w:numId w:val="27"/>
        </w:numPr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Каково назначение приоритетов </w:t>
      </w:r>
      <w:proofErr w:type="spellStart"/>
      <w:r>
        <w:rPr>
          <w:sz w:val="30"/>
          <w:szCs w:val="30"/>
        </w:rPr>
        <w:t>маршрутизаторов</w:t>
      </w:r>
      <w:proofErr w:type="spellEnd"/>
      <w:r>
        <w:rPr>
          <w:sz w:val="30"/>
          <w:szCs w:val="30"/>
        </w:rPr>
        <w:t xml:space="preserve"> в протоколе </w:t>
      </w:r>
      <w:r>
        <w:rPr>
          <w:sz w:val="30"/>
          <w:szCs w:val="30"/>
          <w:lang w:val="en-US"/>
        </w:rPr>
        <w:t>VRRP</w:t>
      </w:r>
      <w:r w:rsidRPr="00044952">
        <w:rPr>
          <w:sz w:val="30"/>
          <w:szCs w:val="30"/>
        </w:rPr>
        <w:t>?</w:t>
      </w:r>
    </w:p>
    <w:p w:rsidR="00D9594C" w:rsidRPr="000F005F" w:rsidRDefault="00112EC3" w:rsidP="007E178C">
      <w:pPr>
        <w:pStyle w:val="af2"/>
        <w:numPr>
          <w:ilvl w:val="0"/>
          <w:numId w:val="27"/>
        </w:numPr>
        <w:spacing w:line="276" w:lineRule="auto"/>
        <w:jc w:val="both"/>
        <w:rPr>
          <w:sz w:val="30"/>
          <w:szCs w:val="30"/>
        </w:rPr>
      </w:pPr>
      <w:r w:rsidRPr="007E178C">
        <w:rPr>
          <w:sz w:val="30"/>
          <w:szCs w:val="30"/>
        </w:rPr>
        <w:t xml:space="preserve">Какова последовательность операций сетевого оборудования при  продвижении пакета от </w:t>
      </w:r>
      <w:r w:rsidR="007E178C">
        <w:rPr>
          <w:sz w:val="30"/>
          <w:szCs w:val="30"/>
        </w:rPr>
        <w:t>произвольного</w:t>
      </w:r>
      <w:r w:rsidRPr="007E178C">
        <w:rPr>
          <w:sz w:val="30"/>
          <w:szCs w:val="30"/>
        </w:rPr>
        <w:t xml:space="preserve"> пользователя в сеть </w:t>
      </w:r>
      <w:r w:rsidRPr="007E178C">
        <w:rPr>
          <w:sz w:val="30"/>
          <w:szCs w:val="30"/>
          <w:lang w:val="en-US"/>
        </w:rPr>
        <w:t>Internet</w:t>
      </w:r>
      <w:r w:rsidRPr="007E178C">
        <w:rPr>
          <w:sz w:val="30"/>
          <w:szCs w:val="30"/>
        </w:rPr>
        <w:t>?</w:t>
      </w:r>
    </w:p>
    <w:p w:rsidR="00D9594C" w:rsidRPr="007E178C" w:rsidRDefault="0002055B" w:rsidP="000F005F">
      <w:pPr>
        <w:spacing w:before="120" w:line="276" w:lineRule="auto"/>
        <w:rPr>
          <w:b/>
          <w:sz w:val="30"/>
          <w:szCs w:val="30"/>
        </w:rPr>
      </w:pPr>
      <w:r w:rsidRPr="007E178C">
        <w:rPr>
          <w:b/>
          <w:sz w:val="30"/>
          <w:szCs w:val="30"/>
        </w:rPr>
        <w:t>Рекомендуемая литература</w:t>
      </w:r>
    </w:p>
    <w:p w:rsidR="00D9594C" w:rsidRPr="007E178C" w:rsidRDefault="00D9594C" w:rsidP="000F005F">
      <w:pPr>
        <w:spacing w:before="120" w:line="276" w:lineRule="auto"/>
        <w:rPr>
          <w:sz w:val="30"/>
          <w:szCs w:val="30"/>
        </w:rPr>
        <w:sectPr w:rsidR="00D9594C" w:rsidRPr="007E178C" w:rsidSect="00E051BD">
          <w:type w:val="continuous"/>
          <w:pgSz w:w="11906" w:h="16838"/>
          <w:pgMar w:top="1440" w:right="1418" w:bottom="1440" w:left="1701" w:header="567" w:footer="850" w:gutter="0"/>
          <w:cols w:space="720"/>
          <w:docGrid w:linePitch="360"/>
        </w:sectPr>
      </w:pPr>
      <w:proofErr w:type="spellStart"/>
      <w:r w:rsidRPr="007E178C">
        <w:rPr>
          <w:sz w:val="30"/>
          <w:szCs w:val="30"/>
        </w:rPr>
        <w:t>Олифер</w:t>
      </w:r>
      <w:proofErr w:type="spellEnd"/>
      <w:r w:rsidR="005C3818" w:rsidRPr="007E178C">
        <w:rPr>
          <w:sz w:val="30"/>
          <w:szCs w:val="30"/>
        </w:rPr>
        <w:t xml:space="preserve"> </w:t>
      </w:r>
      <w:r w:rsidR="00207CD1" w:rsidRPr="007E178C">
        <w:rPr>
          <w:sz w:val="30"/>
          <w:szCs w:val="30"/>
        </w:rPr>
        <w:t>В.Г.,</w:t>
      </w:r>
      <w:r w:rsidRPr="007E178C">
        <w:rPr>
          <w:sz w:val="30"/>
          <w:szCs w:val="30"/>
        </w:rPr>
        <w:t xml:space="preserve"> </w:t>
      </w:r>
      <w:proofErr w:type="spellStart"/>
      <w:r w:rsidRPr="007E178C">
        <w:rPr>
          <w:sz w:val="30"/>
          <w:szCs w:val="30"/>
        </w:rPr>
        <w:t>Олифер</w:t>
      </w:r>
      <w:proofErr w:type="spellEnd"/>
      <w:r w:rsidR="00207CD1" w:rsidRPr="007E178C">
        <w:rPr>
          <w:sz w:val="30"/>
          <w:szCs w:val="30"/>
        </w:rPr>
        <w:t xml:space="preserve"> Н.А.</w:t>
      </w:r>
      <w:r w:rsidRPr="007E178C">
        <w:rPr>
          <w:sz w:val="30"/>
          <w:szCs w:val="30"/>
        </w:rPr>
        <w:t xml:space="preserve">   Компьютерные</w:t>
      </w:r>
      <w:r w:rsidR="00207CD1" w:rsidRPr="007E178C">
        <w:rPr>
          <w:sz w:val="30"/>
          <w:szCs w:val="30"/>
        </w:rPr>
        <w:t xml:space="preserve"> сети.</w:t>
      </w:r>
      <w:r w:rsidRPr="007E178C">
        <w:rPr>
          <w:sz w:val="30"/>
          <w:szCs w:val="30"/>
        </w:rPr>
        <w:t xml:space="preserve"> </w:t>
      </w:r>
      <w:r w:rsidR="00207CD1" w:rsidRPr="007E178C">
        <w:rPr>
          <w:sz w:val="30"/>
          <w:szCs w:val="30"/>
        </w:rPr>
        <w:t xml:space="preserve">Принципы, технологии, протоколы: Учебник для вузов. 5-е изд. – СПб.: Питер, 2016. – 958 </w:t>
      </w:r>
      <w:proofErr w:type="gramStart"/>
      <w:r w:rsidR="00207CD1" w:rsidRPr="007E178C">
        <w:rPr>
          <w:sz w:val="30"/>
          <w:szCs w:val="30"/>
        </w:rPr>
        <w:t>с</w:t>
      </w:r>
      <w:proofErr w:type="gramEnd"/>
      <w:r w:rsidR="00207CD1" w:rsidRPr="007E178C">
        <w:rPr>
          <w:sz w:val="30"/>
          <w:szCs w:val="30"/>
        </w:rPr>
        <w:t>.</w:t>
      </w:r>
    </w:p>
    <w:p w:rsidR="004D2489" w:rsidRPr="00D000CF" w:rsidRDefault="004D2489" w:rsidP="00C9486D">
      <w:pPr>
        <w:pStyle w:val="1"/>
        <w:keepNext w:val="0"/>
        <w:ind w:left="0" w:firstLine="0"/>
        <w:jc w:val="right"/>
        <w:rPr>
          <w:sz w:val="30"/>
          <w:szCs w:val="30"/>
        </w:rPr>
      </w:pPr>
      <w:r w:rsidRPr="00D000CF">
        <w:rPr>
          <w:sz w:val="30"/>
          <w:szCs w:val="30"/>
        </w:rPr>
        <w:lastRenderedPageBreak/>
        <w:t>Приложение 1</w:t>
      </w:r>
    </w:p>
    <w:p w:rsidR="00D000CF" w:rsidRPr="00D000CF" w:rsidRDefault="004D2489" w:rsidP="00F42FA1">
      <w:pPr>
        <w:pStyle w:val="2"/>
        <w:keepNext w:val="0"/>
        <w:ind w:firstLine="0"/>
        <w:jc w:val="center"/>
        <w:rPr>
          <w:sz w:val="30"/>
          <w:szCs w:val="30"/>
        </w:rPr>
      </w:pPr>
      <w:r w:rsidRPr="00D000CF">
        <w:rPr>
          <w:sz w:val="30"/>
          <w:szCs w:val="30"/>
        </w:rPr>
        <w:t>Варианты заданий</w:t>
      </w:r>
      <w:r w:rsidR="008F1F33" w:rsidRPr="00D000CF">
        <w:rPr>
          <w:sz w:val="30"/>
          <w:szCs w:val="30"/>
        </w:rPr>
        <w:t xml:space="preserve"> </w:t>
      </w:r>
    </w:p>
    <w:p w:rsidR="00F42FA1" w:rsidRPr="00D000CF" w:rsidRDefault="008F1F33" w:rsidP="00F42FA1">
      <w:pPr>
        <w:pStyle w:val="2"/>
        <w:keepNext w:val="0"/>
        <w:ind w:firstLine="0"/>
        <w:jc w:val="center"/>
        <w:rPr>
          <w:b w:val="0"/>
          <w:sz w:val="30"/>
          <w:szCs w:val="30"/>
        </w:rPr>
      </w:pPr>
      <w:r w:rsidRPr="00D000CF">
        <w:rPr>
          <w:b w:val="0"/>
          <w:sz w:val="30"/>
          <w:szCs w:val="30"/>
        </w:rPr>
        <w:t>(</w:t>
      </w:r>
      <w:proofErr w:type="gramStart"/>
      <w:r w:rsidRPr="00D000CF">
        <w:rPr>
          <w:b w:val="0"/>
          <w:sz w:val="30"/>
          <w:szCs w:val="30"/>
        </w:rPr>
        <w:t>см</w:t>
      </w:r>
      <w:proofErr w:type="gramEnd"/>
      <w:r w:rsidRPr="00D000CF">
        <w:rPr>
          <w:b w:val="0"/>
          <w:sz w:val="30"/>
          <w:szCs w:val="30"/>
        </w:rPr>
        <w:t>. отдельные файлы для каждой группы!)</w:t>
      </w:r>
    </w:p>
    <w:p w:rsidR="00BE1DEC" w:rsidRPr="00D000CF" w:rsidRDefault="00821076" w:rsidP="00D000CF">
      <w:pPr>
        <w:rPr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:rsidR="004D2489" w:rsidRPr="00D000CF" w:rsidRDefault="004D2489" w:rsidP="00D000CF">
      <w:pPr>
        <w:pStyle w:val="1"/>
        <w:keepNext w:val="0"/>
        <w:ind w:left="0" w:firstLine="0"/>
        <w:jc w:val="right"/>
        <w:rPr>
          <w:sz w:val="30"/>
          <w:szCs w:val="30"/>
        </w:rPr>
      </w:pPr>
      <w:r w:rsidRPr="00D000CF">
        <w:rPr>
          <w:sz w:val="30"/>
          <w:szCs w:val="30"/>
        </w:rPr>
        <w:t>Приложение 2</w:t>
      </w:r>
    </w:p>
    <w:p w:rsidR="004D2489" w:rsidRPr="00D000CF" w:rsidRDefault="004D2489" w:rsidP="00C9486D">
      <w:pPr>
        <w:pStyle w:val="4"/>
        <w:keepNext w:val="0"/>
        <w:ind w:left="0" w:firstLine="0"/>
        <w:rPr>
          <w:sz w:val="30"/>
          <w:szCs w:val="30"/>
          <w:lang w:val="ru-RU"/>
        </w:rPr>
      </w:pPr>
      <w:r w:rsidRPr="00D000CF">
        <w:rPr>
          <w:sz w:val="30"/>
          <w:szCs w:val="30"/>
          <w:lang w:val="ru-RU"/>
        </w:rPr>
        <w:t>Конфигурации зон подключения</w:t>
      </w:r>
    </w:p>
    <w:p w:rsidR="004D2489" w:rsidRPr="00D000CF" w:rsidRDefault="00821076" w:rsidP="00D000CF">
      <w:pPr>
        <w:jc w:val="center"/>
        <w:rPr>
          <w:sz w:val="30"/>
          <w:szCs w:val="30"/>
        </w:rPr>
      </w:pPr>
      <w:r w:rsidRPr="00D000CF">
        <w:rPr>
          <w:sz w:val="30"/>
          <w:szCs w:val="30"/>
        </w:rPr>
        <w:t>(</w:t>
      </w:r>
      <w:proofErr w:type="gramStart"/>
      <w:r w:rsidRPr="00D000CF">
        <w:rPr>
          <w:sz w:val="30"/>
          <w:szCs w:val="30"/>
        </w:rPr>
        <w:t>см</w:t>
      </w:r>
      <w:proofErr w:type="gramEnd"/>
      <w:r w:rsidRPr="00D000CF">
        <w:rPr>
          <w:sz w:val="30"/>
          <w:szCs w:val="30"/>
        </w:rPr>
        <w:t>. отдельны</w:t>
      </w:r>
      <w:r w:rsidR="00D000CF" w:rsidRPr="00D000CF">
        <w:rPr>
          <w:sz w:val="30"/>
          <w:szCs w:val="30"/>
        </w:rPr>
        <w:t>е</w:t>
      </w:r>
      <w:r w:rsidRPr="00D000CF">
        <w:rPr>
          <w:sz w:val="30"/>
          <w:szCs w:val="30"/>
        </w:rPr>
        <w:t xml:space="preserve"> файл</w:t>
      </w:r>
      <w:r w:rsidR="00D000CF" w:rsidRPr="00D000CF">
        <w:rPr>
          <w:sz w:val="30"/>
          <w:szCs w:val="30"/>
        </w:rPr>
        <w:t>ы</w:t>
      </w:r>
      <w:r w:rsidRPr="00D000CF">
        <w:rPr>
          <w:sz w:val="30"/>
          <w:szCs w:val="30"/>
        </w:rPr>
        <w:t>)</w:t>
      </w:r>
    </w:p>
    <w:p w:rsidR="003D392D" w:rsidRPr="00EB63E7" w:rsidRDefault="003D392D" w:rsidP="00D000CF">
      <w:pPr>
        <w:pStyle w:val="5"/>
        <w:keepNext w:val="0"/>
        <w:numPr>
          <w:ilvl w:val="0"/>
          <w:numId w:val="0"/>
        </w:numPr>
        <w:jc w:val="left"/>
        <w:rPr>
          <w:sz w:val="26"/>
          <w:szCs w:val="26"/>
          <w:lang w:val="ru-RU"/>
        </w:rPr>
      </w:pPr>
    </w:p>
    <w:p w:rsidR="004D2489" w:rsidRDefault="004D2489" w:rsidP="003D392D">
      <w:pPr>
        <w:pStyle w:val="5"/>
        <w:keepNext w:val="0"/>
        <w:ind w:left="1009" w:hanging="1009"/>
        <w:rPr>
          <w:sz w:val="30"/>
          <w:szCs w:val="30"/>
          <w:lang w:val="ru-RU"/>
        </w:rPr>
      </w:pPr>
      <w:proofErr w:type="spellStart"/>
      <w:r w:rsidRPr="00EB63E7">
        <w:rPr>
          <w:sz w:val="30"/>
          <w:szCs w:val="30"/>
        </w:rPr>
        <w:t>Прил</w:t>
      </w:r>
      <w:r w:rsidRPr="00EB63E7">
        <w:rPr>
          <w:sz w:val="30"/>
          <w:szCs w:val="30"/>
          <w:lang w:val="ru-RU"/>
        </w:rPr>
        <w:t>ожение</w:t>
      </w:r>
      <w:proofErr w:type="spellEnd"/>
      <w:r w:rsidRPr="00EB63E7">
        <w:rPr>
          <w:sz w:val="30"/>
          <w:szCs w:val="30"/>
          <w:lang w:val="ru-RU"/>
        </w:rPr>
        <w:t xml:space="preserve"> 3</w:t>
      </w:r>
    </w:p>
    <w:p w:rsidR="00EB63E7" w:rsidRPr="00EB63E7" w:rsidRDefault="00EB63E7" w:rsidP="00EB63E7"/>
    <w:p w:rsidR="004D2489" w:rsidRPr="00EB63E7" w:rsidRDefault="00641AC3" w:rsidP="00C9486D">
      <w:pPr>
        <w:pStyle w:val="1"/>
        <w:keepNext w:val="0"/>
        <w:ind w:left="431" w:hanging="431"/>
        <w:rPr>
          <w:b/>
          <w:sz w:val="30"/>
          <w:szCs w:val="30"/>
          <w:lang w:val="en-US"/>
        </w:rPr>
      </w:pPr>
      <w:r w:rsidRPr="00EB63E7">
        <w:rPr>
          <w:b/>
          <w:sz w:val="30"/>
          <w:szCs w:val="30"/>
        </w:rPr>
        <w:t>П</w:t>
      </w:r>
      <w:r w:rsidR="0050041F" w:rsidRPr="00EB63E7">
        <w:rPr>
          <w:b/>
          <w:sz w:val="30"/>
          <w:szCs w:val="30"/>
        </w:rPr>
        <w:t>араметры</w:t>
      </w:r>
      <w:r w:rsidRPr="00EB63E7">
        <w:rPr>
          <w:b/>
          <w:sz w:val="30"/>
          <w:szCs w:val="30"/>
        </w:rPr>
        <w:t xml:space="preserve"> у</w:t>
      </w:r>
      <w:proofErr w:type="spellStart"/>
      <w:r w:rsidRPr="00EB63E7">
        <w:rPr>
          <w:b/>
          <w:sz w:val="30"/>
          <w:szCs w:val="30"/>
          <w:lang w:val="en-US"/>
        </w:rPr>
        <w:t>чебно</w:t>
      </w:r>
      <w:proofErr w:type="spellEnd"/>
      <w:r w:rsidRPr="00EB63E7">
        <w:rPr>
          <w:b/>
          <w:sz w:val="30"/>
          <w:szCs w:val="30"/>
        </w:rPr>
        <w:t>го</w:t>
      </w:r>
      <w:r w:rsidR="00930888" w:rsidRPr="00EB63E7">
        <w:rPr>
          <w:b/>
          <w:sz w:val="30"/>
          <w:szCs w:val="30"/>
          <w:lang w:val="en-US"/>
        </w:rPr>
        <w:t xml:space="preserve"> </w:t>
      </w:r>
      <w:proofErr w:type="spellStart"/>
      <w:proofErr w:type="gramStart"/>
      <w:r w:rsidR="00930888" w:rsidRPr="00EB63E7">
        <w:rPr>
          <w:b/>
          <w:sz w:val="30"/>
          <w:szCs w:val="30"/>
          <w:lang w:val="en-US"/>
        </w:rPr>
        <w:t>c</w:t>
      </w:r>
      <w:proofErr w:type="gramEnd"/>
      <w:r w:rsidRPr="00EB63E7">
        <w:rPr>
          <w:b/>
          <w:sz w:val="30"/>
          <w:szCs w:val="30"/>
          <w:lang w:val="en-US"/>
        </w:rPr>
        <w:t>етево</w:t>
      </w:r>
      <w:proofErr w:type="spellEnd"/>
      <w:r w:rsidRPr="00EB63E7">
        <w:rPr>
          <w:b/>
          <w:sz w:val="30"/>
          <w:szCs w:val="30"/>
        </w:rPr>
        <w:t>го</w:t>
      </w:r>
      <w:r w:rsidR="004D2489" w:rsidRPr="00EB63E7">
        <w:rPr>
          <w:b/>
          <w:sz w:val="30"/>
          <w:szCs w:val="30"/>
          <w:lang w:val="en-US"/>
        </w:rPr>
        <w:t xml:space="preserve"> </w:t>
      </w:r>
      <w:proofErr w:type="spellStart"/>
      <w:r w:rsidR="004D2489" w:rsidRPr="00EB63E7">
        <w:rPr>
          <w:b/>
          <w:sz w:val="30"/>
          <w:szCs w:val="30"/>
          <w:lang w:val="en-US"/>
        </w:rPr>
        <w:t>обору</w:t>
      </w:r>
      <w:r w:rsidRPr="00EB63E7">
        <w:rPr>
          <w:b/>
          <w:sz w:val="30"/>
          <w:szCs w:val="30"/>
          <w:lang w:val="en-US"/>
        </w:rPr>
        <w:t>довани</w:t>
      </w:r>
      <w:proofErr w:type="spellEnd"/>
      <w:r w:rsidRPr="00EB63E7">
        <w:rPr>
          <w:b/>
          <w:sz w:val="30"/>
          <w:szCs w:val="30"/>
        </w:rPr>
        <w:t>я</w:t>
      </w:r>
    </w:p>
    <w:p w:rsidR="004D2489" w:rsidRPr="00C9486D" w:rsidRDefault="004D2489">
      <w:pPr>
        <w:rPr>
          <w:sz w:val="26"/>
          <w:szCs w:val="26"/>
        </w:rPr>
      </w:pPr>
    </w:p>
    <w:tbl>
      <w:tblPr>
        <w:tblW w:w="0" w:type="auto"/>
        <w:jc w:val="center"/>
        <w:tblInd w:w="-15" w:type="dxa"/>
        <w:tblLayout w:type="fixed"/>
        <w:tblCellMar>
          <w:left w:w="85" w:type="dxa"/>
          <w:right w:w="85" w:type="dxa"/>
        </w:tblCellMar>
        <w:tblLook w:val="0000"/>
      </w:tblPr>
      <w:tblGrid>
        <w:gridCol w:w="709"/>
        <w:gridCol w:w="1985"/>
        <w:gridCol w:w="4253"/>
        <w:gridCol w:w="1701"/>
      </w:tblGrid>
      <w:tr w:rsidR="004D2489" w:rsidRPr="00DE13F3" w:rsidTr="00DE13F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b/>
                <w:sz w:val="26"/>
                <w:szCs w:val="26"/>
                <w:lang w:val="en-US"/>
              </w:rPr>
            </w:pPr>
            <w:r w:rsidRPr="00DE13F3">
              <w:rPr>
                <w:b/>
                <w:sz w:val="26"/>
                <w:szCs w:val="26"/>
                <w:lang w:val="en-US"/>
              </w:rPr>
              <w:t>№</w:t>
            </w:r>
          </w:p>
          <w:p w:rsidR="004D2489" w:rsidRPr="00DE13F3" w:rsidRDefault="004D2489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DE13F3">
              <w:rPr>
                <w:b/>
                <w:sz w:val="26"/>
                <w:szCs w:val="26"/>
                <w:lang w:val="en-US"/>
              </w:rPr>
              <w:t>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pStyle w:val="4"/>
              <w:snapToGrid w:val="0"/>
              <w:rPr>
                <w:sz w:val="26"/>
                <w:szCs w:val="26"/>
              </w:rPr>
            </w:pPr>
            <w:proofErr w:type="spellStart"/>
            <w:r w:rsidRPr="00DE13F3">
              <w:rPr>
                <w:sz w:val="26"/>
                <w:szCs w:val="26"/>
              </w:rPr>
              <w:t>Обозначение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DE13F3">
              <w:rPr>
                <w:b/>
                <w:sz w:val="26"/>
                <w:szCs w:val="26"/>
                <w:lang w:val="en-US"/>
              </w:rPr>
              <w:t>Описание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b/>
                <w:sz w:val="26"/>
                <w:szCs w:val="26"/>
              </w:rPr>
            </w:pPr>
            <w:r w:rsidRPr="00DE13F3">
              <w:rPr>
                <w:b/>
                <w:sz w:val="26"/>
                <w:szCs w:val="26"/>
              </w:rPr>
              <w:t>Стоимость,</w:t>
            </w:r>
          </w:p>
          <w:p w:rsidR="004D2489" w:rsidRPr="00DE13F3" w:rsidRDefault="004D2489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DE13F3">
              <w:rPr>
                <w:b/>
                <w:sz w:val="26"/>
                <w:szCs w:val="26"/>
              </w:rPr>
              <w:t>у.е</w:t>
            </w:r>
            <w:proofErr w:type="spellEnd"/>
            <w:r w:rsidRPr="00DE13F3">
              <w:rPr>
                <w:b/>
                <w:sz w:val="26"/>
                <w:szCs w:val="26"/>
              </w:rPr>
              <w:t>.</w:t>
            </w:r>
          </w:p>
        </w:tc>
      </w:tr>
      <w:tr w:rsidR="004D2489" w:rsidRPr="00DE13F3" w:rsidTr="00DE13F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DE13F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DE13F3" w:rsidRDefault="0003672E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4D2489" w:rsidRPr="00DE13F3">
              <w:rPr>
                <w:sz w:val="28"/>
                <w:szCs w:val="28"/>
                <w:lang w:val="en-US"/>
              </w:rPr>
              <w:t>12TF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03672E" w:rsidRDefault="004D2489">
            <w:pPr>
              <w:snapToGrid w:val="0"/>
              <w:rPr>
                <w:sz w:val="28"/>
                <w:szCs w:val="28"/>
                <w:lang w:val="en-US"/>
              </w:rPr>
            </w:pPr>
            <w:r w:rsidRPr="00DE13F3">
              <w:rPr>
                <w:sz w:val="28"/>
                <w:szCs w:val="28"/>
              </w:rPr>
              <w:t>Ко</w:t>
            </w:r>
            <w:r w:rsidR="0003672E">
              <w:rPr>
                <w:sz w:val="28"/>
                <w:szCs w:val="28"/>
              </w:rPr>
              <w:t xml:space="preserve">ммутатор </w:t>
            </w:r>
            <w:r w:rsidR="0003672E">
              <w:rPr>
                <w:sz w:val="28"/>
                <w:szCs w:val="28"/>
                <w:lang w:val="en-US"/>
              </w:rPr>
              <w:t>(Switch</w:t>
            </w:r>
            <w:r w:rsidR="0003672E">
              <w:rPr>
                <w:sz w:val="28"/>
                <w:szCs w:val="28"/>
              </w:rPr>
              <w:t>)</w:t>
            </w:r>
          </w:p>
          <w:p w:rsidR="004D2489" w:rsidRPr="00DE13F3" w:rsidRDefault="000367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12 портов </w:t>
            </w:r>
            <w:r>
              <w:rPr>
                <w:sz w:val="28"/>
                <w:szCs w:val="28"/>
                <w:lang w:val="en-US"/>
              </w:rPr>
              <w:t>10/</w:t>
            </w:r>
            <w:r w:rsidR="004D2489" w:rsidRPr="00DE13F3">
              <w:rPr>
                <w:sz w:val="28"/>
                <w:szCs w:val="28"/>
              </w:rPr>
              <w:t>100</w:t>
            </w:r>
            <w:r w:rsidR="004D2489" w:rsidRPr="00DE13F3">
              <w:rPr>
                <w:sz w:val="28"/>
                <w:szCs w:val="28"/>
                <w:lang w:val="en-US"/>
              </w:rPr>
              <w:t>BASE</w:t>
            </w:r>
            <w:r w:rsidR="004D2489" w:rsidRPr="00DE13F3">
              <w:rPr>
                <w:sz w:val="28"/>
                <w:szCs w:val="28"/>
              </w:rPr>
              <w:t>-</w:t>
            </w:r>
            <w:r w:rsidR="004D2489" w:rsidRPr="00DE13F3">
              <w:rPr>
                <w:sz w:val="28"/>
                <w:szCs w:val="28"/>
                <w:lang w:val="en-US"/>
              </w:rPr>
              <w:t>TX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DE13F3">
              <w:rPr>
                <w:sz w:val="28"/>
                <w:szCs w:val="28"/>
                <w:lang w:val="en-US"/>
              </w:rPr>
              <w:t>15</w:t>
            </w:r>
          </w:p>
        </w:tc>
      </w:tr>
      <w:tr w:rsidR="004D2489" w:rsidRPr="00DE13F3" w:rsidTr="00DE13F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DE13F3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DE13F3" w:rsidRDefault="0003672E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4D2489" w:rsidRPr="00DE13F3">
              <w:rPr>
                <w:sz w:val="28"/>
                <w:szCs w:val="28"/>
                <w:lang w:val="en-US"/>
              </w:rPr>
              <w:t>24TF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3672E" w:rsidRPr="0003672E" w:rsidRDefault="0003672E" w:rsidP="0003672E">
            <w:pPr>
              <w:snapToGrid w:val="0"/>
              <w:rPr>
                <w:sz w:val="28"/>
                <w:szCs w:val="28"/>
                <w:lang w:val="en-US"/>
              </w:rPr>
            </w:pPr>
            <w:r w:rsidRPr="00DE13F3">
              <w:rPr>
                <w:sz w:val="28"/>
                <w:szCs w:val="28"/>
              </w:rPr>
              <w:t>Ко</w:t>
            </w:r>
            <w:r>
              <w:rPr>
                <w:sz w:val="28"/>
                <w:szCs w:val="28"/>
              </w:rPr>
              <w:t xml:space="preserve">ммутатор </w:t>
            </w:r>
            <w:r>
              <w:rPr>
                <w:sz w:val="28"/>
                <w:szCs w:val="28"/>
                <w:lang w:val="en-US"/>
              </w:rPr>
              <w:t>(Switch</w:t>
            </w:r>
            <w:r>
              <w:rPr>
                <w:sz w:val="28"/>
                <w:szCs w:val="28"/>
              </w:rPr>
              <w:t>)</w:t>
            </w:r>
          </w:p>
          <w:p w:rsidR="004D2489" w:rsidRPr="00DE13F3" w:rsidRDefault="000367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24 порта </w:t>
            </w:r>
            <w:r>
              <w:rPr>
                <w:sz w:val="28"/>
                <w:szCs w:val="28"/>
                <w:lang w:val="en-US"/>
              </w:rPr>
              <w:t>10/</w:t>
            </w:r>
            <w:r w:rsidR="004D2489" w:rsidRPr="00DE13F3">
              <w:rPr>
                <w:sz w:val="28"/>
                <w:szCs w:val="28"/>
              </w:rPr>
              <w:t>100</w:t>
            </w:r>
            <w:r w:rsidR="004D2489" w:rsidRPr="00DE13F3">
              <w:rPr>
                <w:sz w:val="28"/>
                <w:szCs w:val="28"/>
                <w:lang w:val="en-US"/>
              </w:rPr>
              <w:t>BASE</w:t>
            </w:r>
            <w:r w:rsidR="004D2489" w:rsidRPr="00DE13F3">
              <w:rPr>
                <w:sz w:val="28"/>
                <w:szCs w:val="28"/>
              </w:rPr>
              <w:t>-</w:t>
            </w:r>
            <w:r w:rsidR="004D2489" w:rsidRPr="00DE13F3">
              <w:rPr>
                <w:sz w:val="28"/>
                <w:szCs w:val="28"/>
                <w:lang w:val="en-US"/>
              </w:rPr>
              <w:t>TX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DE13F3">
              <w:rPr>
                <w:sz w:val="28"/>
                <w:szCs w:val="28"/>
                <w:lang w:val="en-US"/>
              </w:rPr>
              <w:t>20</w:t>
            </w:r>
          </w:p>
        </w:tc>
      </w:tr>
      <w:tr w:rsidR="004D2489" w:rsidRPr="00DE13F3" w:rsidTr="00DE13F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03672E" w:rsidRDefault="0003672E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sz w:val="28"/>
                <w:szCs w:val="28"/>
              </w:rPr>
            </w:pPr>
            <w:r w:rsidRPr="00DE13F3">
              <w:rPr>
                <w:sz w:val="28"/>
                <w:szCs w:val="28"/>
                <w:lang w:val="en-US"/>
              </w:rPr>
              <w:t>S</w:t>
            </w:r>
            <w:r w:rsidR="0003672E">
              <w:rPr>
                <w:sz w:val="28"/>
                <w:szCs w:val="28"/>
                <w:lang w:val="en-US"/>
              </w:rPr>
              <w:t>S</w:t>
            </w:r>
            <w:r w:rsidRPr="00DE13F3">
              <w:rPr>
                <w:sz w:val="28"/>
                <w:szCs w:val="28"/>
                <w:lang w:val="en-US"/>
              </w:rPr>
              <w:t>12TF-2TG-</w:t>
            </w:r>
            <w:r w:rsidRPr="00DE13F3">
              <w:rPr>
                <w:sz w:val="28"/>
                <w:szCs w:val="28"/>
              </w:rPr>
              <w:t>2L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E13F3" w:rsidRDefault="0003672E">
            <w:pPr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Интеллектуальный коммутатор </w:t>
            </w:r>
            <w:r>
              <w:rPr>
                <w:sz w:val="28"/>
                <w:szCs w:val="28"/>
                <w:lang w:val="en-US"/>
              </w:rPr>
              <w:t xml:space="preserve">(SMART </w:t>
            </w:r>
            <w:r w:rsidR="004D2489" w:rsidRPr="00DE13F3">
              <w:rPr>
                <w:sz w:val="28"/>
                <w:szCs w:val="28"/>
              </w:rPr>
              <w:t>SWITCH)</w:t>
            </w:r>
            <w:r w:rsidR="004D2489" w:rsidRPr="00DE13F3">
              <w:rPr>
                <w:sz w:val="28"/>
                <w:szCs w:val="28"/>
                <w:lang w:val="en-US"/>
              </w:rPr>
              <w:t xml:space="preserve"> </w:t>
            </w:r>
          </w:p>
          <w:p w:rsidR="004D2489" w:rsidRPr="00DE13F3" w:rsidRDefault="004D2489">
            <w:pPr>
              <w:snapToGrid w:val="0"/>
              <w:rPr>
                <w:sz w:val="28"/>
                <w:szCs w:val="28"/>
              </w:rPr>
            </w:pPr>
            <w:r w:rsidRPr="00DE13F3">
              <w:rPr>
                <w:sz w:val="28"/>
                <w:szCs w:val="28"/>
              </w:rPr>
              <w:t>2-го уровня:</w:t>
            </w:r>
          </w:p>
          <w:p w:rsidR="00DE13F3" w:rsidRDefault="004D2489" w:rsidP="00DE13F3">
            <w:pPr>
              <w:rPr>
                <w:sz w:val="28"/>
                <w:szCs w:val="28"/>
              </w:rPr>
            </w:pPr>
            <w:r w:rsidRPr="00DE13F3">
              <w:rPr>
                <w:sz w:val="28"/>
                <w:szCs w:val="28"/>
              </w:rPr>
              <w:t>12 портов 10/100</w:t>
            </w:r>
            <w:r w:rsidRPr="00DE13F3">
              <w:rPr>
                <w:sz w:val="28"/>
                <w:szCs w:val="28"/>
                <w:lang w:val="en-US"/>
              </w:rPr>
              <w:t>BASE</w:t>
            </w:r>
            <w:r w:rsidRPr="00DE13F3">
              <w:rPr>
                <w:sz w:val="28"/>
                <w:szCs w:val="28"/>
              </w:rPr>
              <w:t>-</w:t>
            </w:r>
            <w:r w:rsidRPr="00DE13F3">
              <w:rPr>
                <w:sz w:val="28"/>
                <w:szCs w:val="28"/>
                <w:lang w:val="en-US"/>
              </w:rPr>
              <w:t>TX</w:t>
            </w:r>
            <w:r w:rsidRPr="00DE13F3">
              <w:rPr>
                <w:sz w:val="28"/>
                <w:szCs w:val="28"/>
              </w:rPr>
              <w:t>,</w:t>
            </w:r>
          </w:p>
          <w:p w:rsidR="004D2489" w:rsidRPr="00DE13F3" w:rsidRDefault="004D2489" w:rsidP="00DE13F3">
            <w:pPr>
              <w:rPr>
                <w:sz w:val="28"/>
                <w:szCs w:val="28"/>
              </w:rPr>
            </w:pPr>
            <w:r w:rsidRPr="00DE13F3">
              <w:rPr>
                <w:sz w:val="28"/>
                <w:szCs w:val="28"/>
              </w:rPr>
              <w:t>2 порта 10/100/1000</w:t>
            </w:r>
            <w:r w:rsidRPr="00DE13F3">
              <w:rPr>
                <w:sz w:val="28"/>
                <w:szCs w:val="28"/>
                <w:lang w:val="en-US"/>
              </w:rPr>
              <w:t>BASE</w:t>
            </w:r>
            <w:r w:rsidRPr="00DE13F3">
              <w:rPr>
                <w:sz w:val="28"/>
                <w:szCs w:val="28"/>
              </w:rPr>
              <w:t>-</w:t>
            </w:r>
            <w:r w:rsidRPr="00DE13F3">
              <w:rPr>
                <w:sz w:val="28"/>
                <w:szCs w:val="28"/>
                <w:lang w:val="en-US"/>
              </w:rPr>
              <w:t>T</w:t>
            </w:r>
            <w:r w:rsidRPr="00DE13F3">
              <w:rPr>
                <w:sz w:val="28"/>
                <w:szCs w:val="28"/>
              </w:rPr>
              <w:t xml:space="preserve">, </w:t>
            </w:r>
            <w:r w:rsidRPr="00DE13F3">
              <w:rPr>
                <w:sz w:val="28"/>
                <w:szCs w:val="28"/>
                <w:lang w:val="en-US"/>
              </w:rPr>
              <w:t>IEEE</w:t>
            </w:r>
            <w:r w:rsidRPr="00DE13F3">
              <w:rPr>
                <w:sz w:val="28"/>
                <w:szCs w:val="28"/>
              </w:rPr>
              <w:t xml:space="preserve"> 802.1</w:t>
            </w:r>
            <w:r w:rsidRPr="00DE13F3">
              <w:rPr>
                <w:sz w:val="28"/>
                <w:szCs w:val="28"/>
                <w:lang w:val="en-US"/>
              </w:rPr>
              <w:t>s</w:t>
            </w:r>
            <w:r w:rsidRPr="00DE13F3">
              <w:rPr>
                <w:sz w:val="28"/>
                <w:szCs w:val="28"/>
              </w:rPr>
              <w:t xml:space="preserve">, IEEE 802.3ad, </w:t>
            </w:r>
            <w:r w:rsidRPr="00DE13F3">
              <w:rPr>
                <w:sz w:val="28"/>
                <w:szCs w:val="28"/>
                <w:lang w:val="en-US"/>
              </w:rPr>
              <w:t>VLAN</w:t>
            </w:r>
            <w:r w:rsidRPr="00DE13F3">
              <w:rPr>
                <w:sz w:val="28"/>
                <w:szCs w:val="28"/>
              </w:rPr>
              <w:t xml:space="preserve"> на основе портов </w:t>
            </w:r>
            <w:r w:rsidRPr="00DE13F3">
              <w:rPr>
                <w:sz w:val="28"/>
                <w:szCs w:val="28"/>
                <w:lang w:val="en-US"/>
              </w:rPr>
              <w:t>c</w:t>
            </w:r>
            <w:r w:rsidRPr="00DE13F3">
              <w:rPr>
                <w:sz w:val="28"/>
                <w:szCs w:val="28"/>
              </w:rPr>
              <w:t xml:space="preserve"> поддержкой стандарта </w:t>
            </w:r>
            <w:r w:rsidRPr="00DE13F3">
              <w:rPr>
                <w:sz w:val="28"/>
                <w:szCs w:val="28"/>
                <w:lang w:val="en-US"/>
              </w:rPr>
              <w:t>IEEE</w:t>
            </w:r>
            <w:r w:rsidRPr="00DE13F3">
              <w:rPr>
                <w:sz w:val="28"/>
                <w:szCs w:val="28"/>
              </w:rPr>
              <w:t xml:space="preserve"> </w:t>
            </w:r>
            <w:r w:rsidR="00252201" w:rsidRPr="00DE13F3">
              <w:rPr>
                <w:sz w:val="28"/>
                <w:szCs w:val="28"/>
              </w:rPr>
              <w:t>802.1q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DE13F3">
              <w:rPr>
                <w:sz w:val="28"/>
                <w:szCs w:val="28"/>
                <w:lang w:val="en-US"/>
              </w:rPr>
              <w:t>35</w:t>
            </w:r>
          </w:p>
        </w:tc>
      </w:tr>
      <w:tr w:rsidR="004D2489" w:rsidRPr="00DE13F3" w:rsidTr="00DE13F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03672E" w:rsidRDefault="0003672E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DE13F3" w:rsidRDefault="0042776F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4D2489" w:rsidRPr="00DE13F3">
              <w:rPr>
                <w:sz w:val="28"/>
                <w:szCs w:val="28"/>
                <w:lang w:val="en-US"/>
              </w:rPr>
              <w:t>S24TF-2TG-2L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3672E" w:rsidRDefault="0003672E" w:rsidP="0003672E">
            <w:pPr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Интеллектуальный коммутатор </w:t>
            </w:r>
            <w:r w:rsidRPr="0003672E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SMART</w:t>
            </w:r>
            <w:r w:rsidRPr="0003672E">
              <w:rPr>
                <w:sz w:val="28"/>
                <w:szCs w:val="28"/>
              </w:rPr>
              <w:t xml:space="preserve"> </w:t>
            </w:r>
            <w:r w:rsidRPr="00DE13F3">
              <w:rPr>
                <w:sz w:val="28"/>
                <w:szCs w:val="28"/>
              </w:rPr>
              <w:t>SWITCH)</w:t>
            </w:r>
            <w:r w:rsidRPr="0003672E">
              <w:rPr>
                <w:sz w:val="28"/>
                <w:szCs w:val="28"/>
              </w:rPr>
              <w:t xml:space="preserve"> </w:t>
            </w:r>
          </w:p>
          <w:p w:rsidR="004D2489" w:rsidRPr="00DE13F3" w:rsidRDefault="004D2489">
            <w:pPr>
              <w:snapToGrid w:val="0"/>
              <w:rPr>
                <w:sz w:val="28"/>
                <w:szCs w:val="28"/>
              </w:rPr>
            </w:pPr>
            <w:r w:rsidRPr="00DE13F3">
              <w:rPr>
                <w:sz w:val="28"/>
                <w:szCs w:val="28"/>
              </w:rPr>
              <w:t>2-го уровня:</w:t>
            </w:r>
          </w:p>
          <w:p w:rsidR="00DE13F3" w:rsidRDefault="004D2489" w:rsidP="00DE13F3">
            <w:pPr>
              <w:rPr>
                <w:sz w:val="28"/>
                <w:szCs w:val="28"/>
              </w:rPr>
            </w:pPr>
            <w:r w:rsidRPr="00DE13F3">
              <w:rPr>
                <w:sz w:val="28"/>
                <w:szCs w:val="28"/>
              </w:rPr>
              <w:t>24 порта 10/100</w:t>
            </w:r>
            <w:r w:rsidRPr="00DE13F3">
              <w:rPr>
                <w:sz w:val="28"/>
                <w:szCs w:val="28"/>
                <w:lang w:val="en-US"/>
              </w:rPr>
              <w:t>BASE</w:t>
            </w:r>
            <w:r w:rsidRPr="00DE13F3">
              <w:rPr>
                <w:sz w:val="28"/>
                <w:szCs w:val="28"/>
              </w:rPr>
              <w:t>-</w:t>
            </w:r>
            <w:r w:rsidRPr="00DE13F3">
              <w:rPr>
                <w:sz w:val="28"/>
                <w:szCs w:val="28"/>
                <w:lang w:val="en-US"/>
              </w:rPr>
              <w:t>TX</w:t>
            </w:r>
            <w:r w:rsidRPr="00DE13F3">
              <w:rPr>
                <w:sz w:val="28"/>
                <w:szCs w:val="28"/>
              </w:rPr>
              <w:t>,</w:t>
            </w:r>
          </w:p>
          <w:p w:rsidR="004D2489" w:rsidRPr="00DE13F3" w:rsidRDefault="004D2489" w:rsidP="00DE13F3">
            <w:pPr>
              <w:rPr>
                <w:sz w:val="28"/>
                <w:szCs w:val="28"/>
              </w:rPr>
            </w:pPr>
            <w:r w:rsidRPr="00DE13F3">
              <w:rPr>
                <w:sz w:val="28"/>
                <w:szCs w:val="28"/>
              </w:rPr>
              <w:t>2 порта 10/100/1000</w:t>
            </w:r>
            <w:r w:rsidRPr="00DE13F3">
              <w:rPr>
                <w:sz w:val="28"/>
                <w:szCs w:val="28"/>
                <w:lang w:val="en-US"/>
              </w:rPr>
              <w:t>BASE</w:t>
            </w:r>
            <w:r w:rsidRPr="00DE13F3">
              <w:rPr>
                <w:sz w:val="28"/>
                <w:szCs w:val="28"/>
              </w:rPr>
              <w:t>-</w:t>
            </w:r>
            <w:r w:rsidRPr="00DE13F3">
              <w:rPr>
                <w:sz w:val="28"/>
                <w:szCs w:val="28"/>
                <w:lang w:val="en-US"/>
              </w:rPr>
              <w:t>T</w:t>
            </w:r>
            <w:r w:rsidRPr="00DE13F3">
              <w:rPr>
                <w:sz w:val="28"/>
                <w:szCs w:val="28"/>
              </w:rPr>
              <w:t xml:space="preserve">, </w:t>
            </w:r>
            <w:r w:rsidRPr="00DE13F3">
              <w:rPr>
                <w:sz w:val="28"/>
                <w:szCs w:val="28"/>
                <w:lang w:val="en-US"/>
              </w:rPr>
              <w:t>IEEE</w:t>
            </w:r>
            <w:r w:rsidRPr="00DE13F3">
              <w:rPr>
                <w:sz w:val="28"/>
                <w:szCs w:val="28"/>
              </w:rPr>
              <w:t xml:space="preserve"> 802.1</w:t>
            </w:r>
            <w:r w:rsidRPr="00DE13F3">
              <w:rPr>
                <w:sz w:val="28"/>
                <w:szCs w:val="28"/>
                <w:lang w:val="en-US"/>
              </w:rPr>
              <w:t>s</w:t>
            </w:r>
            <w:r w:rsidRPr="00DE13F3">
              <w:rPr>
                <w:sz w:val="28"/>
                <w:szCs w:val="28"/>
              </w:rPr>
              <w:t xml:space="preserve">, </w:t>
            </w:r>
            <w:r w:rsidRPr="00DE13F3">
              <w:rPr>
                <w:sz w:val="28"/>
                <w:szCs w:val="28"/>
                <w:lang w:val="en-US"/>
              </w:rPr>
              <w:t>IEEE</w:t>
            </w:r>
            <w:r w:rsidRPr="00DE13F3">
              <w:rPr>
                <w:sz w:val="28"/>
                <w:szCs w:val="28"/>
              </w:rPr>
              <w:t xml:space="preserve"> 802.3</w:t>
            </w:r>
            <w:r w:rsidRPr="00DE13F3">
              <w:rPr>
                <w:sz w:val="28"/>
                <w:szCs w:val="28"/>
                <w:lang w:val="en-US"/>
              </w:rPr>
              <w:t>ad</w:t>
            </w:r>
            <w:r w:rsidRPr="00DE13F3">
              <w:rPr>
                <w:sz w:val="28"/>
                <w:szCs w:val="28"/>
              </w:rPr>
              <w:t xml:space="preserve">, </w:t>
            </w:r>
            <w:r w:rsidRPr="00DE13F3">
              <w:rPr>
                <w:sz w:val="28"/>
                <w:szCs w:val="28"/>
                <w:lang w:val="en-US"/>
              </w:rPr>
              <w:t>VLAN</w:t>
            </w:r>
            <w:r w:rsidRPr="00DE13F3">
              <w:rPr>
                <w:sz w:val="28"/>
                <w:szCs w:val="28"/>
              </w:rPr>
              <w:t xml:space="preserve"> на основе портов </w:t>
            </w:r>
            <w:r w:rsidRPr="00DE13F3">
              <w:rPr>
                <w:sz w:val="28"/>
                <w:szCs w:val="28"/>
                <w:lang w:val="en-US"/>
              </w:rPr>
              <w:t>c</w:t>
            </w:r>
            <w:r w:rsidRPr="00DE13F3">
              <w:rPr>
                <w:sz w:val="28"/>
                <w:szCs w:val="28"/>
              </w:rPr>
              <w:t xml:space="preserve"> </w:t>
            </w:r>
            <w:r w:rsidR="003D5C02" w:rsidRPr="00DE13F3">
              <w:rPr>
                <w:sz w:val="28"/>
                <w:szCs w:val="28"/>
              </w:rPr>
              <w:t xml:space="preserve">поддержкой стандарта </w:t>
            </w:r>
            <w:r w:rsidR="003D5C02" w:rsidRPr="00DE13F3">
              <w:rPr>
                <w:sz w:val="28"/>
                <w:szCs w:val="28"/>
                <w:lang w:val="en-US"/>
              </w:rPr>
              <w:t>IEEE</w:t>
            </w:r>
            <w:r w:rsidR="003D5C02" w:rsidRPr="00DE13F3">
              <w:rPr>
                <w:sz w:val="28"/>
                <w:szCs w:val="28"/>
              </w:rPr>
              <w:t xml:space="preserve"> </w:t>
            </w:r>
            <w:r w:rsidR="00252201" w:rsidRPr="00DE13F3">
              <w:rPr>
                <w:sz w:val="28"/>
                <w:szCs w:val="28"/>
              </w:rPr>
              <w:t>802.1q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DE13F3">
              <w:rPr>
                <w:sz w:val="28"/>
                <w:szCs w:val="28"/>
                <w:lang w:val="en-US"/>
              </w:rPr>
              <w:t>55</w:t>
            </w:r>
          </w:p>
        </w:tc>
      </w:tr>
      <w:tr w:rsidR="004D2489" w:rsidRPr="00DE13F3" w:rsidTr="00DE13F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03672E" w:rsidRDefault="0003672E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D2489" w:rsidRPr="00DE13F3" w:rsidRDefault="0042776F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4D2489" w:rsidRPr="00DE13F3">
              <w:rPr>
                <w:sz w:val="28"/>
                <w:szCs w:val="28"/>
                <w:lang w:val="en-US"/>
              </w:rPr>
              <w:t>S12TG-3L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3672E" w:rsidRDefault="0003672E" w:rsidP="0003672E">
            <w:pPr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Интеллектуальный коммутатор </w:t>
            </w:r>
            <w:r w:rsidRPr="0003672E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SMART</w:t>
            </w:r>
            <w:r w:rsidRPr="0003672E">
              <w:rPr>
                <w:sz w:val="28"/>
                <w:szCs w:val="28"/>
              </w:rPr>
              <w:t xml:space="preserve"> </w:t>
            </w:r>
            <w:r w:rsidRPr="00DE13F3">
              <w:rPr>
                <w:sz w:val="28"/>
                <w:szCs w:val="28"/>
              </w:rPr>
              <w:t>SWITCH)</w:t>
            </w:r>
            <w:r w:rsidRPr="0003672E">
              <w:rPr>
                <w:sz w:val="28"/>
                <w:szCs w:val="28"/>
              </w:rPr>
              <w:t xml:space="preserve"> </w:t>
            </w:r>
          </w:p>
          <w:p w:rsidR="004D2489" w:rsidRPr="00DE13F3" w:rsidRDefault="004D2489">
            <w:pPr>
              <w:snapToGrid w:val="0"/>
              <w:rPr>
                <w:sz w:val="28"/>
                <w:szCs w:val="28"/>
              </w:rPr>
            </w:pPr>
            <w:r w:rsidRPr="00DE13F3">
              <w:rPr>
                <w:sz w:val="28"/>
                <w:szCs w:val="28"/>
              </w:rPr>
              <w:t>3-го уровня:</w:t>
            </w:r>
          </w:p>
          <w:p w:rsidR="004D2489" w:rsidRPr="00DE13F3" w:rsidRDefault="004D2489">
            <w:pPr>
              <w:rPr>
                <w:sz w:val="28"/>
                <w:szCs w:val="28"/>
              </w:rPr>
            </w:pPr>
            <w:r w:rsidRPr="00DE13F3">
              <w:rPr>
                <w:sz w:val="28"/>
                <w:szCs w:val="28"/>
              </w:rPr>
              <w:t>12 портов 10/100/1000</w:t>
            </w:r>
            <w:r w:rsidRPr="00DE13F3">
              <w:rPr>
                <w:sz w:val="28"/>
                <w:szCs w:val="28"/>
                <w:lang w:val="en-US"/>
              </w:rPr>
              <w:t>BASE</w:t>
            </w:r>
            <w:r w:rsidRPr="00DE13F3">
              <w:rPr>
                <w:sz w:val="28"/>
                <w:szCs w:val="28"/>
              </w:rPr>
              <w:t>-</w:t>
            </w:r>
            <w:r w:rsidRPr="00DE13F3">
              <w:rPr>
                <w:sz w:val="28"/>
                <w:szCs w:val="28"/>
                <w:lang w:val="en-US"/>
              </w:rPr>
              <w:t>T</w:t>
            </w:r>
            <w:r w:rsidRPr="00DE13F3">
              <w:rPr>
                <w:sz w:val="28"/>
                <w:szCs w:val="28"/>
              </w:rPr>
              <w:t xml:space="preserve">, IEEE  </w:t>
            </w:r>
            <w:r w:rsidRPr="00DE13F3">
              <w:rPr>
                <w:sz w:val="28"/>
                <w:szCs w:val="28"/>
                <w:lang w:val="en-US"/>
              </w:rPr>
              <w:t>IEEE</w:t>
            </w:r>
            <w:r w:rsidRPr="00DE13F3">
              <w:rPr>
                <w:sz w:val="28"/>
                <w:szCs w:val="28"/>
              </w:rPr>
              <w:t xml:space="preserve"> 802.1</w:t>
            </w:r>
            <w:r w:rsidRPr="00DE13F3">
              <w:rPr>
                <w:sz w:val="28"/>
                <w:szCs w:val="28"/>
                <w:lang w:val="en-US"/>
              </w:rPr>
              <w:t>s</w:t>
            </w:r>
            <w:r w:rsidRPr="00DE13F3">
              <w:rPr>
                <w:sz w:val="28"/>
                <w:szCs w:val="28"/>
              </w:rPr>
              <w:t xml:space="preserve">, </w:t>
            </w:r>
            <w:r w:rsidRPr="00DE13F3">
              <w:rPr>
                <w:sz w:val="28"/>
                <w:szCs w:val="28"/>
                <w:lang w:val="en-US"/>
              </w:rPr>
              <w:t>IEEE</w:t>
            </w:r>
            <w:r w:rsidRPr="00DE13F3">
              <w:rPr>
                <w:sz w:val="28"/>
                <w:szCs w:val="28"/>
              </w:rPr>
              <w:t xml:space="preserve"> 802.3</w:t>
            </w:r>
            <w:r w:rsidRPr="00DE13F3">
              <w:rPr>
                <w:sz w:val="28"/>
                <w:szCs w:val="28"/>
                <w:lang w:val="en-US"/>
              </w:rPr>
              <w:t>ad</w:t>
            </w:r>
            <w:r w:rsidRPr="00DE13F3">
              <w:rPr>
                <w:sz w:val="28"/>
                <w:szCs w:val="28"/>
              </w:rPr>
              <w:t xml:space="preserve">, </w:t>
            </w:r>
            <w:r w:rsidRPr="00DE13F3">
              <w:rPr>
                <w:sz w:val="28"/>
                <w:szCs w:val="28"/>
                <w:lang w:val="en-US"/>
              </w:rPr>
              <w:t>VLAN</w:t>
            </w:r>
            <w:r w:rsidRPr="00DE13F3">
              <w:rPr>
                <w:sz w:val="28"/>
                <w:szCs w:val="28"/>
              </w:rPr>
              <w:t xml:space="preserve"> на основе портов </w:t>
            </w:r>
            <w:r w:rsidRPr="00DE13F3">
              <w:rPr>
                <w:sz w:val="28"/>
                <w:szCs w:val="28"/>
                <w:lang w:val="en-US"/>
              </w:rPr>
              <w:t>c</w:t>
            </w:r>
            <w:r w:rsidRPr="00DE13F3">
              <w:rPr>
                <w:sz w:val="28"/>
                <w:szCs w:val="28"/>
              </w:rPr>
              <w:t xml:space="preserve"> поддержкой стандарта </w:t>
            </w:r>
            <w:r w:rsidRPr="00DE13F3">
              <w:rPr>
                <w:sz w:val="28"/>
                <w:szCs w:val="28"/>
                <w:lang w:val="en-US"/>
              </w:rPr>
              <w:t>IEEE</w:t>
            </w:r>
            <w:r w:rsidRPr="00DE13F3">
              <w:rPr>
                <w:sz w:val="28"/>
                <w:szCs w:val="28"/>
              </w:rPr>
              <w:t xml:space="preserve"> </w:t>
            </w:r>
            <w:r w:rsidR="00252201" w:rsidRPr="00DE13F3">
              <w:rPr>
                <w:sz w:val="28"/>
                <w:szCs w:val="28"/>
              </w:rPr>
              <w:t>802.1q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2489" w:rsidRPr="00DE13F3" w:rsidRDefault="004D2489">
            <w:pPr>
              <w:snapToGrid w:val="0"/>
              <w:jc w:val="center"/>
              <w:rPr>
                <w:sz w:val="28"/>
                <w:szCs w:val="28"/>
                <w:lang w:val="en-US"/>
              </w:rPr>
            </w:pPr>
            <w:r w:rsidRPr="00DE13F3">
              <w:rPr>
                <w:sz w:val="28"/>
                <w:szCs w:val="28"/>
                <w:lang w:val="en-US"/>
              </w:rPr>
              <w:t>45</w:t>
            </w:r>
          </w:p>
        </w:tc>
      </w:tr>
    </w:tbl>
    <w:p w:rsidR="004D2489" w:rsidRDefault="004D2489">
      <w:pPr>
        <w:rPr>
          <w:sz w:val="26"/>
          <w:szCs w:val="26"/>
        </w:rPr>
      </w:pPr>
    </w:p>
    <w:p w:rsidR="00DE13F3" w:rsidRDefault="00DE13F3">
      <w:pPr>
        <w:rPr>
          <w:sz w:val="26"/>
          <w:szCs w:val="26"/>
        </w:rPr>
      </w:pPr>
    </w:p>
    <w:p w:rsidR="00DE13F3" w:rsidRPr="00DE13F3" w:rsidRDefault="00DE13F3">
      <w:pPr>
        <w:rPr>
          <w:sz w:val="26"/>
          <w:szCs w:val="26"/>
        </w:rPr>
      </w:pPr>
    </w:p>
    <w:p w:rsidR="00A83339" w:rsidRPr="00DE13F3" w:rsidRDefault="00A83339" w:rsidP="0050041F">
      <w:pPr>
        <w:jc w:val="center"/>
        <w:rPr>
          <w:b/>
          <w:sz w:val="30"/>
          <w:szCs w:val="30"/>
        </w:rPr>
      </w:pPr>
      <w:r w:rsidRPr="00DE13F3">
        <w:rPr>
          <w:b/>
          <w:sz w:val="30"/>
          <w:szCs w:val="30"/>
        </w:rPr>
        <w:t>СОДЕРЖАНИЕ</w:t>
      </w:r>
    </w:p>
    <w:p w:rsidR="00A83339" w:rsidRPr="00DE13F3" w:rsidRDefault="00A83339" w:rsidP="00DE13F3">
      <w:pPr>
        <w:ind w:firstLine="284"/>
        <w:rPr>
          <w:sz w:val="30"/>
          <w:szCs w:val="30"/>
        </w:rPr>
      </w:pPr>
    </w:p>
    <w:p w:rsidR="00A83339" w:rsidRPr="00DE13F3" w:rsidRDefault="0050041F" w:rsidP="00EB63E7">
      <w:pPr>
        <w:spacing w:line="276" w:lineRule="auto"/>
        <w:ind w:firstLine="284"/>
        <w:rPr>
          <w:sz w:val="30"/>
          <w:szCs w:val="30"/>
        </w:rPr>
      </w:pPr>
      <w:r w:rsidRPr="005B3D3A">
        <w:rPr>
          <w:b/>
          <w:sz w:val="30"/>
          <w:szCs w:val="30"/>
        </w:rPr>
        <w:t xml:space="preserve">Общие </w:t>
      </w:r>
      <w:r w:rsidR="00DE13F3" w:rsidRPr="005B3D3A">
        <w:rPr>
          <w:b/>
          <w:sz w:val="30"/>
          <w:szCs w:val="30"/>
        </w:rPr>
        <w:t>п</w:t>
      </w:r>
      <w:r w:rsidRPr="005B3D3A">
        <w:rPr>
          <w:b/>
          <w:sz w:val="30"/>
          <w:szCs w:val="30"/>
        </w:rPr>
        <w:t>оложения</w:t>
      </w:r>
      <w:r w:rsidR="00A83339" w:rsidRPr="00DE13F3">
        <w:rPr>
          <w:sz w:val="30"/>
          <w:szCs w:val="30"/>
        </w:rPr>
        <w:t>…</w:t>
      </w:r>
      <w:r w:rsidR="00DE13F3">
        <w:rPr>
          <w:sz w:val="30"/>
          <w:szCs w:val="30"/>
        </w:rPr>
        <w:t>.</w:t>
      </w:r>
      <w:r w:rsidR="00A83339" w:rsidRPr="00DE13F3">
        <w:rPr>
          <w:sz w:val="30"/>
          <w:szCs w:val="30"/>
        </w:rPr>
        <w:t>……………………………</w:t>
      </w:r>
      <w:r w:rsidR="00DE13F3">
        <w:rPr>
          <w:sz w:val="30"/>
          <w:szCs w:val="30"/>
        </w:rPr>
        <w:t>……………</w:t>
      </w:r>
      <w:r w:rsidR="005B3D3A">
        <w:rPr>
          <w:sz w:val="30"/>
          <w:szCs w:val="30"/>
        </w:rPr>
        <w:t>……</w:t>
      </w:r>
      <w:r w:rsidR="00E821FB" w:rsidRPr="00DE13F3">
        <w:rPr>
          <w:sz w:val="30"/>
          <w:szCs w:val="30"/>
        </w:rPr>
        <w:t>3</w:t>
      </w:r>
    </w:p>
    <w:p w:rsidR="00A83339" w:rsidRPr="00DE13F3" w:rsidRDefault="005E47D8" w:rsidP="00EB63E7">
      <w:pPr>
        <w:spacing w:line="276" w:lineRule="auto"/>
        <w:ind w:firstLine="284"/>
        <w:rPr>
          <w:sz w:val="30"/>
          <w:szCs w:val="30"/>
        </w:rPr>
      </w:pPr>
      <w:r>
        <w:rPr>
          <w:b/>
          <w:sz w:val="30"/>
          <w:szCs w:val="30"/>
        </w:rPr>
        <w:t>Задание</w:t>
      </w:r>
      <w:r w:rsidR="00A83339" w:rsidRPr="00DE13F3">
        <w:rPr>
          <w:b/>
          <w:sz w:val="30"/>
          <w:szCs w:val="30"/>
        </w:rPr>
        <w:t xml:space="preserve"> 1.</w:t>
      </w:r>
      <w:r w:rsidR="00DE13F3">
        <w:rPr>
          <w:b/>
          <w:sz w:val="30"/>
          <w:szCs w:val="30"/>
        </w:rPr>
        <w:t xml:space="preserve"> </w:t>
      </w:r>
      <w:r w:rsidR="00A83339" w:rsidRPr="00DE13F3">
        <w:rPr>
          <w:sz w:val="30"/>
          <w:szCs w:val="30"/>
        </w:rPr>
        <w:t xml:space="preserve">Разработка структурированной кабельной </w:t>
      </w:r>
      <w:r w:rsidR="0050041F" w:rsidRPr="00DE13F3">
        <w:rPr>
          <w:sz w:val="30"/>
          <w:szCs w:val="30"/>
        </w:rPr>
        <w:t>с</w:t>
      </w:r>
      <w:r w:rsidR="00A83339" w:rsidRPr="00DE13F3">
        <w:rPr>
          <w:sz w:val="30"/>
          <w:szCs w:val="30"/>
        </w:rPr>
        <w:t>истемы</w:t>
      </w:r>
      <w:r w:rsidR="0050041F" w:rsidRPr="00DE13F3">
        <w:rPr>
          <w:sz w:val="30"/>
          <w:szCs w:val="30"/>
        </w:rPr>
        <w:t xml:space="preserve"> этажа здания</w:t>
      </w:r>
      <w:r w:rsidR="00DE13F3">
        <w:rPr>
          <w:sz w:val="30"/>
          <w:szCs w:val="30"/>
        </w:rPr>
        <w:t>………………</w:t>
      </w:r>
      <w:r w:rsidR="005B3D3A">
        <w:rPr>
          <w:sz w:val="30"/>
          <w:szCs w:val="30"/>
        </w:rPr>
        <w:t>……………………</w:t>
      </w:r>
      <w:r w:rsidR="00DE13F3">
        <w:rPr>
          <w:sz w:val="30"/>
          <w:szCs w:val="30"/>
        </w:rPr>
        <w:t>………</w:t>
      </w:r>
      <w:r w:rsidR="0050041F" w:rsidRPr="00DE13F3">
        <w:rPr>
          <w:sz w:val="30"/>
          <w:szCs w:val="30"/>
        </w:rPr>
        <w:t>…</w:t>
      </w:r>
      <w:r w:rsidR="00DE13F3">
        <w:rPr>
          <w:sz w:val="30"/>
          <w:szCs w:val="30"/>
        </w:rPr>
        <w:t>…………</w:t>
      </w:r>
      <w:r w:rsidR="005B3D3A">
        <w:rPr>
          <w:sz w:val="30"/>
          <w:szCs w:val="30"/>
        </w:rPr>
        <w:t>…5</w:t>
      </w:r>
    </w:p>
    <w:p w:rsidR="008F1F33" w:rsidRDefault="005B3D3A" w:rsidP="00EB63E7">
      <w:pPr>
        <w:spacing w:line="276" w:lineRule="auto"/>
        <w:ind w:firstLine="284"/>
        <w:rPr>
          <w:sz w:val="30"/>
          <w:szCs w:val="30"/>
        </w:rPr>
      </w:pPr>
      <w:r>
        <w:rPr>
          <w:b/>
          <w:sz w:val="30"/>
          <w:szCs w:val="30"/>
        </w:rPr>
        <w:t>Задание</w:t>
      </w:r>
      <w:r w:rsidR="0050041F" w:rsidRPr="00DE13F3">
        <w:rPr>
          <w:b/>
          <w:sz w:val="30"/>
          <w:szCs w:val="30"/>
        </w:rPr>
        <w:t xml:space="preserve"> 2.</w:t>
      </w:r>
      <w:r w:rsidR="0050041F" w:rsidRPr="00DE13F3">
        <w:rPr>
          <w:sz w:val="30"/>
          <w:szCs w:val="30"/>
        </w:rPr>
        <w:t xml:space="preserve"> </w:t>
      </w:r>
      <w:r w:rsidR="008F1F33">
        <w:rPr>
          <w:sz w:val="30"/>
          <w:szCs w:val="30"/>
        </w:rPr>
        <w:t xml:space="preserve">   </w:t>
      </w:r>
      <w:r w:rsidR="0050041F" w:rsidRPr="00DE13F3">
        <w:rPr>
          <w:sz w:val="30"/>
          <w:szCs w:val="30"/>
        </w:rPr>
        <w:t xml:space="preserve">Разработка </w:t>
      </w:r>
      <w:proofErr w:type="gramStart"/>
      <w:r w:rsidR="008F1F33">
        <w:rPr>
          <w:sz w:val="30"/>
          <w:szCs w:val="30"/>
        </w:rPr>
        <w:t>базовой</w:t>
      </w:r>
      <w:proofErr w:type="gramEnd"/>
      <w:r w:rsidR="008F1F33">
        <w:rPr>
          <w:sz w:val="30"/>
          <w:szCs w:val="30"/>
        </w:rPr>
        <w:t xml:space="preserve"> </w:t>
      </w:r>
      <w:r w:rsidR="0050041F" w:rsidRPr="00DE13F3">
        <w:rPr>
          <w:sz w:val="30"/>
          <w:szCs w:val="30"/>
        </w:rPr>
        <w:t xml:space="preserve">локальной </w:t>
      </w:r>
      <w:r w:rsidR="00DE13F3">
        <w:rPr>
          <w:sz w:val="30"/>
          <w:szCs w:val="30"/>
        </w:rPr>
        <w:t>в</w:t>
      </w:r>
      <w:r w:rsidR="0050041F" w:rsidRPr="00DE13F3">
        <w:rPr>
          <w:sz w:val="30"/>
          <w:szCs w:val="30"/>
        </w:rPr>
        <w:t xml:space="preserve">ычислительной </w:t>
      </w:r>
    </w:p>
    <w:p w:rsidR="0050041F" w:rsidRPr="00DE13F3" w:rsidRDefault="0050041F" w:rsidP="00EB63E7">
      <w:pPr>
        <w:spacing w:line="276" w:lineRule="auto"/>
        <w:rPr>
          <w:sz w:val="30"/>
          <w:szCs w:val="30"/>
        </w:rPr>
      </w:pPr>
      <w:r w:rsidRPr="00DE13F3">
        <w:rPr>
          <w:sz w:val="30"/>
          <w:szCs w:val="30"/>
        </w:rPr>
        <w:t>сети …</w:t>
      </w:r>
      <w:r w:rsidR="005B3D3A">
        <w:rPr>
          <w:sz w:val="30"/>
          <w:szCs w:val="30"/>
        </w:rPr>
        <w:t>………………………….</w:t>
      </w:r>
      <w:r w:rsidR="00DE13F3">
        <w:rPr>
          <w:sz w:val="30"/>
          <w:szCs w:val="30"/>
        </w:rPr>
        <w:t>…</w:t>
      </w:r>
      <w:r w:rsidR="005B3D3A">
        <w:rPr>
          <w:sz w:val="30"/>
          <w:szCs w:val="30"/>
        </w:rPr>
        <w:t>...</w:t>
      </w:r>
      <w:r w:rsidR="008F1F33">
        <w:rPr>
          <w:sz w:val="30"/>
          <w:szCs w:val="30"/>
        </w:rPr>
        <w:t>.....................................................</w:t>
      </w:r>
      <w:r w:rsidR="00923FE2">
        <w:rPr>
          <w:sz w:val="30"/>
          <w:szCs w:val="30"/>
        </w:rPr>
        <w:t>9</w:t>
      </w:r>
    </w:p>
    <w:p w:rsidR="0050041F" w:rsidRPr="00923817" w:rsidRDefault="005B3D3A" w:rsidP="00EB63E7">
      <w:pPr>
        <w:spacing w:line="276" w:lineRule="auto"/>
        <w:ind w:firstLine="284"/>
        <w:rPr>
          <w:sz w:val="30"/>
          <w:szCs w:val="30"/>
        </w:rPr>
      </w:pPr>
      <w:r>
        <w:rPr>
          <w:b/>
          <w:sz w:val="30"/>
          <w:szCs w:val="30"/>
        </w:rPr>
        <w:t>Задание</w:t>
      </w:r>
      <w:r w:rsidR="0050041F" w:rsidRPr="00DE13F3">
        <w:rPr>
          <w:b/>
          <w:sz w:val="30"/>
          <w:szCs w:val="30"/>
        </w:rPr>
        <w:t xml:space="preserve"> 3.</w:t>
      </w:r>
      <w:r w:rsidR="0050041F" w:rsidRPr="00DE13F3">
        <w:rPr>
          <w:sz w:val="30"/>
          <w:szCs w:val="30"/>
        </w:rPr>
        <w:t xml:space="preserve"> Разработка локальной вычислительной сети на </w:t>
      </w:r>
      <w:r w:rsidR="008F1F33">
        <w:rPr>
          <w:sz w:val="30"/>
          <w:szCs w:val="30"/>
        </w:rPr>
        <w:t>интеллектуальных коммутаторах……...</w:t>
      </w:r>
      <w:r>
        <w:rPr>
          <w:sz w:val="30"/>
          <w:szCs w:val="30"/>
        </w:rPr>
        <w:t>………………………….....</w:t>
      </w:r>
      <w:r w:rsidR="00E821FB" w:rsidRPr="00DE13F3">
        <w:rPr>
          <w:sz w:val="30"/>
          <w:szCs w:val="30"/>
        </w:rPr>
        <w:t>1</w:t>
      </w:r>
      <w:r w:rsidR="00923FE2">
        <w:rPr>
          <w:sz w:val="30"/>
          <w:szCs w:val="30"/>
        </w:rPr>
        <w:t>3</w:t>
      </w:r>
    </w:p>
    <w:p w:rsidR="005B3D3A" w:rsidRPr="00330B46" w:rsidRDefault="005B3D3A" w:rsidP="00EB63E7">
      <w:pPr>
        <w:spacing w:line="276" w:lineRule="auto"/>
        <w:ind w:firstLine="284"/>
        <w:rPr>
          <w:sz w:val="30"/>
          <w:szCs w:val="30"/>
        </w:rPr>
      </w:pPr>
      <w:r w:rsidRPr="005B3D3A">
        <w:rPr>
          <w:b/>
          <w:sz w:val="30"/>
          <w:szCs w:val="30"/>
        </w:rPr>
        <w:t>Задание 4.</w:t>
      </w:r>
      <w:r>
        <w:rPr>
          <w:sz w:val="30"/>
          <w:szCs w:val="30"/>
        </w:rPr>
        <w:t xml:space="preserve"> Организация подключения </w:t>
      </w:r>
      <w:r w:rsidR="008F1F33">
        <w:rPr>
          <w:sz w:val="30"/>
          <w:szCs w:val="30"/>
        </w:rPr>
        <w:t xml:space="preserve">локальной сети </w:t>
      </w:r>
      <w:r>
        <w:rPr>
          <w:sz w:val="30"/>
          <w:szCs w:val="30"/>
        </w:rPr>
        <w:t xml:space="preserve">к сети </w:t>
      </w:r>
      <w:r>
        <w:rPr>
          <w:sz w:val="30"/>
          <w:szCs w:val="30"/>
          <w:lang w:val="en-US"/>
        </w:rPr>
        <w:t>Internet</w:t>
      </w:r>
      <w:r w:rsidRPr="005B3D3A">
        <w:rPr>
          <w:sz w:val="30"/>
          <w:szCs w:val="30"/>
        </w:rPr>
        <w:t xml:space="preserve"> </w:t>
      </w:r>
      <w:r w:rsidR="00D95AD5">
        <w:rPr>
          <w:sz w:val="30"/>
          <w:szCs w:val="30"/>
        </w:rPr>
        <w:t>со статической маршрутизацией……….</w:t>
      </w:r>
      <w:r w:rsidR="008F1F33">
        <w:rPr>
          <w:sz w:val="30"/>
          <w:szCs w:val="30"/>
        </w:rPr>
        <w:t>..</w:t>
      </w:r>
      <w:r>
        <w:rPr>
          <w:sz w:val="30"/>
          <w:szCs w:val="30"/>
        </w:rPr>
        <w:t>………………....1</w:t>
      </w:r>
      <w:r w:rsidR="00923FE2">
        <w:rPr>
          <w:sz w:val="30"/>
          <w:szCs w:val="30"/>
        </w:rPr>
        <w:t>6</w:t>
      </w:r>
    </w:p>
    <w:p w:rsidR="0002055B" w:rsidRPr="00330B46" w:rsidRDefault="0002055B" w:rsidP="00EB63E7">
      <w:pPr>
        <w:spacing w:line="276" w:lineRule="auto"/>
        <w:ind w:firstLine="284"/>
        <w:rPr>
          <w:sz w:val="30"/>
          <w:szCs w:val="30"/>
        </w:rPr>
      </w:pPr>
      <w:r w:rsidRPr="005B3D3A">
        <w:rPr>
          <w:b/>
          <w:sz w:val="30"/>
          <w:szCs w:val="30"/>
        </w:rPr>
        <w:t>Рекомендуемая литература</w:t>
      </w:r>
      <w:r>
        <w:rPr>
          <w:sz w:val="30"/>
          <w:szCs w:val="30"/>
        </w:rPr>
        <w:t xml:space="preserve"> ……………………………………. 1</w:t>
      </w:r>
      <w:r w:rsidR="00923FE2">
        <w:rPr>
          <w:sz w:val="30"/>
          <w:szCs w:val="30"/>
        </w:rPr>
        <w:t>7</w:t>
      </w:r>
    </w:p>
    <w:p w:rsidR="0050041F" w:rsidRPr="00330B46" w:rsidRDefault="0050041F" w:rsidP="00EB63E7">
      <w:pPr>
        <w:spacing w:line="276" w:lineRule="auto"/>
        <w:ind w:firstLine="284"/>
        <w:rPr>
          <w:sz w:val="30"/>
          <w:szCs w:val="30"/>
        </w:rPr>
      </w:pPr>
      <w:r w:rsidRPr="00DE13F3">
        <w:rPr>
          <w:b/>
          <w:sz w:val="30"/>
          <w:szCs w:val="30"/>
        </w:rPr>
        <w:t>Приложение 1.</w:t>
      </w:r>
      <w:r w:rsidRPr="00DE13F3">
        <w:rPr>
          <w:sz w:val="30"/>
          <w:szCs w:val="30"/>
        </w:rPr>
        <w:t xml:space="preserve"> Варианты заданий</w:t>
      </w:r>
      <w:r w:rsidR="00DE13F3">
        <w:rPr>
          <w:sz w:val="30"/>
          <w:szCs w:val="30"/>
        </w:rPr>
        <w:t>……</w:t>
      </w:r>
      <w:r w:rsidR="00E821FB" w:rsidRPr="00DE13F3">
        <w:rPr>
          <w:sz w:val="30"/>
          <w:szCs w:val="30"/>
        </w:rPr>
        <w:t>………………………… 1</w:t>
      </w:r>
      <w:r w:rsidR="00923FE2">
        <w:rPr>
          <w:sz w:val="30"/>
          <w:szCs w:val="30"/>
        </w:rPr>
        <w:t>8</w:t>
      </w:r>
    </w:p>
    <w:p w:rsidR="0050041F" w:rsidRPr="00330B46" w:rsidRDefault="0050041F" w:rsidP="00EB63E7">
      <w:pPr>
        <w:spacing w:line="276" w:lineRule="auto"/>
        <w:ind w:firstLine="284"/>
        <w:rPr>
          <w:sz w:val="30"/>
          <w:szCs w:val="30"/>
        </w:rPr>
      </w:pPr>
      <w:r w:rsidRPr="00DE13F3">
        <w:rPr>
          <w:b/>
          <w:sz w:val="30"/>
          <w:szCs w:val="30"/>
        </w:rPr>
        <w:t>Приложение 2.</w:t>
      </w:r>
      <w:r w:rsidRPr="00DE13F3">
        <w:rPr>
          <w:sz w:val="30"/>
          <w:szCs w:val="30"/>
        </w:rPr>
        <w:t xml:space="preserve"> </w:t>
      </w:r>
      <w:r w:rsidR="00E821FB" w:rsidRPr="00DE13F3">
        <w:rPr>
          <w:sz w:val="30"/>
          <w:szCs w:val="30"/>
        </w:rPr>
        <w:t>Конфигурация зон подключения……</w:t>
      </w:r>
      <w:r w:rsidR="00DE13F3">
        <w:rPr>
          <w:sz w:val="30"/>
          <w:szCs w:val="30"/>
        </w:rPr>
        <w:t>……</w:t>
      </w:r>
      <w:r w:rsidR="00E821FB" w:rsidRPr="00DE13F3">
        <w:rPr>
          <w:sz w:val="30"/>
          <w:szCs w:val="30"/>
        </w:rPr>
        <w:t>……</w:t>
      </w:r>
      <w:r w:rsidR="00154198" w:rsidRPr="00DE13F3">
        <w:rPr>
          <w:sz w:val="30"/>
          <w:szCs w:val="30"/>
        </w:rPr>
        <w:t xml:space="preserve"> </w:t>
      </w:r>
      <w:r w:rsidR="00923817" w:rsidRPr="00330B46">
        <w:rPr>
          <w:sz w:val="30"/>
          <w:szCs w:val="30"/>
        </w:rPr>
        <w:t>2</w:t>
      </w:r>
      <w:r w:rsidR="008F1F33">
        <w:rPr>
          <w:sz w:val="30"/>
          <w:szCs w:val="30"/>
        </w:rPr>
        <w:t>2</w:t>
      </w:r>
    </w:p>
    <w:p w:rsidR="0050041F" w:rsidRPr="00330B46" w:rsidRDefault="0050041F" w:rsidP="00EB63E7">
      <w:pPr>
        <w:spacing w:line="276" w:lineRule="auto"/>
        <w:ind w:firstLine="284"/>
        <w:rPr>
          <w:sz w:val="30"/>
          <w:szCs w:val="30"/>
        </w:rPr>
      </w:pPr>
      <w:r w:rsidRPr="00DE13F3">
        <w:rPr>
          <w:b/>
          <w:sz w:val="30"/>
          <w:szCs w:val="30"/>
        </w:rPr>
        <w:t>Приложение 3.</w:t>
      </w:r>
      <w:r w:rsidRPr="00DE13F3">
        <w:rPr>
          <w:sz w:val="30"/>
          <w:szCs w:val="30"/>
        </w:rPr>
        <w:t xml:space="preserve"> </w:t>
      </w:r>
      <w:r w:rsidR="00BB412D" w:rsidRPr="00DE13F3">
        <w:rPr>
          <w:sz w:val="30"/>
          <w:szCs w:val="30"/>
        </w:rPr>
        <w:t>Параметры учебного сетевого оборудования</w:t>
      </w:r>
      <w:r w:rsidR="00DE13F3">
        <w:rPr>
          <w:sz w:val="30"/>
          <w:szCs w:val="30"/>
        </w:rPr>
        <w:t>…</w:t>
      </w:r>
      <w:r w:rsidR="00E821FB" w:rsidRPr="00DE13F3">
        <w:rPr>
          <w:sz w:val="30"/>
          <w:szCs w:val="30"/>
        </w:rPr>
        <w:t xml:space="preserve"> </w:t>
      </w:r>
      <w:r w:rsidR="008F1F33">
        <w:rPr>
          <w:sz w:val="30"/>
          <w:szCs w:val="30"/>
        </w:rPr>
        <w:t>30</w:t>
      </w:r>
    </w:p>
    <w:p w:rsidR="00B868E2" w:rsidRDefault="00B868E2">
      <w:pPr>
        <w:rPr>
          <w:sz w:val="30"/>
          <w:szCs w:val="30"/>
        </w:rPr>
      </w:pPr>
    </w:p>
    <w:p w:rsidR="004805BB" w:rsidRDefault="004805BB">
      <w:pPr>
        <w:rPr>
          <w:sz w:val="30"/>
          <w:szCs w:val="30"/>
        </w:rPr>
      </w:pPr>
    </w:p>
    <w:p w:rsidR="00B868E2" w:rsidRDefault="00B868E2">
      <w:pPr>
        <w:rPr>
          <w:sz w:val="30"/>
          <w:szCs w:val="30"/>
        </w:rPr>
      </w:pPr>
    </w:p>
    <w:p w:rsidR="00B868E2" w:rsidRDefault="00B868E2">
      <w:pPr>
        <w:rPr>
          <w:sz w:val="30"/>
          <w:szCs w:val="30"/>
        </w:rPr>
      </w:pPr>
    </w:p>
    <w:p w:rsidR="00DE13F3" w:rsidRPr="00746BA6" w:rsidRDefault="00DE13F3" w:rsidP="00DE13F3">
      <w:pPr>
        <w:spacing w:after="240"/>
        <w:jc w:val="center"/>
        <w:rPr>
          <w:sz w:val="28"/>
          <w:szCs w:val="28"/>
        </w:rPr>
      </w:pPr>
      <w:r w:rsidRPr="00746BA6">
        <w:rPr>
          <w:sz w:val="28"/>
          <w:szCs w:val="28"/>
        </w:rPr>
        <w:t>___________________</w:t>
      </w:r>
    </w:p>
    <w:p w:rsidR="00DE13F3" w:rsidRPr="00746BA6" w:rsidRDefault="00DE13F3" w:rsidP="00DE13F3">
      <w:pPr>
        <w:jc w:val="center"/>
        <w:rPr>
          <w:i/>
          <w:sz w:val="28"/>
          <w:szCs w:val="28"/>
        </w:rPr>
      </w:pPr>
      <w:r w:rsidRPr="00746BA6">
        <w:rPr>
          <w:i/>
          <w:sz w:val="28"/>
          <w:szCs w:val="28"/>
        </w:rPr>
        <w:t>Учебное издание</w:t>
      </w:r>
    </w:p>
    <w:p w:rsidR="00DE13F3" w:rsidRPr="00746BA6" w:rsidRDefault="00DE13F3" w:rsidP="00DE13F3">
      <w:pPr>
        <w:jc w:val="center"/>
        <w:rPr>
          <w:i/>
          <w:sz w:val="28"/>
          <w:szCs w:val="28"/>
        </w:rPr>
      </w:pPr>
    </w:p>
    <w:p w:rsidR="00DE13F3" w:rsidRPr="00746BA6" w:rsidRDefault="00DE13F3" w:rsidP="00DE13F3">
      <w:pPr>
        <w:jc w:val="center"/>
        <w:rPr>
          <w:sz w:val="28"/>
          <w:szCs w:val="28"/>
        </w:rPr>
      </w:pPr>
      <w:proofErr w:type="spellStart"/>
      <w:r w:rsidRPr="00746BA6">
        <w:rPr>
          <w:b/>
          <w:sz w:val="28"/>
          <w:szCs w:val="28"/>
        </w:rPr>
        <w:t>Рыбинцев</w:t>
      </w:r>
      <w:proofErr w:type="spellEnd"/>
      <w:r w:rsidRPr="00746BA6">
        <w:rPr>
          <w:sz w:val="28"/>
          <w:szCs w:val="28"/>
        </w:rPr>
        <w:t xml:space="preserve"> Владимир Олегович</w:t>
      </w:r>
    </w:p>
    <w:p w:rsidR="00DE13F3" w:rsidRPr="00746BA6" w:rsidRDefault="00DE13F3" w:rsidP="00DE13F3">
      <w:pPr>
        <w:jc w:val="center"/>
        <w:rPr>
          <w:sz w:val="28"/>
          <w:szCs w:val="28"/>
        </w:rPr>
      </w:pPr>
    </w:p>
    <w:p w:rsidR="00DE13F3" w:rsidRDefault="00DE13F3" w:rsidP="00DE13F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ОСНОВЫ </w:t>
      </w:r>
      <w:r w:rsidRPr="00746BA6">
        <w:rPr>
          <w:sz w:val="28"/>
          <w:szCs w:val="28"/>
        </w:rPr>
        <w:t>ПОСТРОЕНИ</w:t>
      </w:r>
      <w:r>
        <w:rPr>
          <w:sz w:val="28"/>
          <w:szCs w:val="28"/>
        </w:rPr>
        <w:t>Я</w:t>
      </w:r>
      <w:r w:rsidRPr="00746BA6">
        <w:rPr>
          <w:sz w:val="28"/>
          <w:szCs w:val="28"/>
        </w:rPr>
        <w:t xml:space="preserve"> </w:t>
      </w:r>
    </w:p>
    <w:p w:rsidR="00DE13F3" w:rsidRPr="00746BA6" w:rsidRDefault="00D000CF" w:rsidP="00DE13F3">
      <w:pPr>
        <w:jc w:val="center"/>
        <w:rPr>
          <w:sz w:val="28"/>
          <w:szCs w:val="28"/>
        </w:rPr>
      </w:pPr>
      <w:r>
        <w:rPr>
          <w:sz w:val="28"/>
          <w:szCs w:val="28"/>
        </w:rPr>
        <w:t>КОМПЬЮТЕРНЫХ</w:t>
      </w:r>
      <w:r w:rsidR="00DE13F3" w:rsidRPr="00746BA6">
        <w:rPr>
          <w:sz w:val="28"/>
          <w:szCs w:val="28"/>
        </w:rPr>
        <w:t xml:space="preserve"> СЕТЕЙ</w:t>
      </w:r>
    </w:p>
    <w:p w:rsidR="00DE13F3" w:rsidRPr="00746BA6" w:rsidRDefault="00DE13F3" w:rsidP="00DE13F3">
      <w:pPr>
        <w:jc w:val="center"/>
        <w:rPr>
          <w:sz w:val="28"/>
          <w:szCs w:val="28"/>
        </w:rPr>
      </w:pPr>
      <w:r w:rsidRPr="00746BA6">
        <w:rPr>
          <w:sz w:val="28"/>
          <w:szCs w:val="28"/>
        </w:rPr>
        <w:t>Методическ</w:t>
      </w:r>
      <w:r w:rsidR="003141F2">
        <w:rPr>
          <w:sz w:val="28"/>
          <w:szCs w:val="28"/>
        </w:rPr>
        <w:t>ое</w:t>
      </w:r>
      <w:r w:rsidRPr="00746BA6">
        <w:rPr>
          <w:sz w:val="28"/>
          <w:szCs w:val="28"/>
        </w:rPr>
        <w:t xml:space="preserve"> </w:t>
      </w:r>
      <w:r w:rsidR="003141F2">
        <w:rPr>
          <w:sz w:val="28"/>
          <w:szCs w:val="28"/>
        </w:rPr>
        <w:t>пособие</w:t>
      </w:r>
      <w:r w:rsidRPr="00746BA6">
        <w:rPr>
          <w:sz w:val="28"/>
          <w:szCs w:val="28"/>
        </w:rPr>
        <w:t xml:space="preserve"> к </w:t>
      </w:r>
      <w:r w:rsidR="0002055B">
        <w:rPr>
          <w:sz w:val="28"/>
          <w:szCs w:val="28"/>
        </w:rPr>
        <w:t>практическим занятиям</w:t>
      </w:r>
      <w:r w:rsidRPr="00746BA6">
        <w:rPr>
          <w:sz w:val="28"/>
          <w:szCs w:val="28"/>
        </w:rPr>
        <w:t xml:space="preserve"> по курсу</w:t>
      </w:r>
    </w:p>
    <w:p w:rsidR="00DE13F3" w:rsidRPr="00746BA6" w:rsidRDefault="00DE13F3" w:rsidP="00DE13F3">
      <w:pPr>
        <w:jc w:val="center"/>
        <w:rPr>
          <w:sz w:val="28"/>
          <w:szCs w:val="28"/>
        </w:rPr>
      </w:pPr>
      <w:r w:rsidRPr="00746BA6">
        <w:rPr>
          <w:sz w:val="28"/>
          <w:szCs w:val="28"/>
        </w:rPr>
        <w:t>«</w:t>
      </w:r>
      <w:r w:rsidR="0002055B">
        <w:rPr>
          <w:sz w:val="28"/>
          <w:szCs w:val="28"/>
        </w:rPr>
        <w:t>Компьютерные сети</w:t>
      </w:r>
      <w:r w:rsidRPr="00746BA6">
        <w:rPr>
          <w:sz w:val="28"/>
          <w:szCs w:val="28"/>
        </w:rPr>
        <w:t>»</w:t>
      </w:r>
    </w:p>
    <w:p w:rsidR="00DE13F3" w:rsidRPr="00746BA6" w:rsidRDefault="00DE13F3" w:rsidP="00DE13F3">
      <w:pPr>
        <w:jc w:val="center"/>
        <w:rPr>
          <w:sz w:val="28"/>
          <w:szCs w:val="28"/>
        </w:rPr>
      </w:pPr>
    </w:p>
    <w:p w:rsidR="00DE13F3" w:rsidRPr="00DE13F3" w:rsidRDefault="00DE13F3" w:rsidP="00DE13F3">
      <w:pPr>
        <w:rPr>
          <w:sz w:val="26"/>
          <w:szCs w:val="26"/>
        </w:rPr>
      </w:pPr>
      <w:r w:rsidRPr="00DE13F3">
        <w:rPr>
          <w:sz w:val="26"/>
          <w:szCs w:val="26"/>
        </w:rPr>
        <w:t>Редактор издательства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/>
      </w:tblPr>
      <w:tblGrid>
        <w:gridCol w:w="5103"/>
        <w:gridCol w:w="3686"/>
      </w:tblGrid>
      <w:tr w:rsidR="00DE13F3" w:rsidRPr="00DE13F3" w:rsidTr="00DE13F3">
        <w:trPr>
          <w:jc w:val="center"/>
        </w:trPr>
        <w:tc>
          <w:tcPr>
            <w:tcW w:w="5103" w:type="dxa"/>
            <w:vAlign w:val="center"/>
          </w:tcPr>
          <w:p w:rsidR="00DE13F3" w:rsidRPr="00DE13F3" w:rsidRDefault="00DE13F3" w:rsidP="00356E7A">
            <w:pPr>
              <w:rPr>
                <w:sz w:val="26"/>
                <w:szCs w:val="26"/>
              </w:rPr>
            </w:pPr>
            <w:proofErr w:type="spellStart"/>
            <w:r w:rsidRPr="00DE13F3">
              <w:rPr>
                <w:sz w:val="26"/>
                <w:szCs w:val="26"/>
              </w:rPr>
              <w:t>Темплан</w:t>
            </w:r>
            <w:proofErr w:type="spellEnd"/>
            <w:r w:rsidRPr="00DE13F3">
              <w:rPr>
                <w:sz w:val="26"/>
                <w:szCs w:val="26"/>
              </w:rPr>
              <w:t xml:space="preserve"> издания МЭИ 20</w:t>
            </w:r>
            <w:r w:rsidR="0002055B">
              <w:rPr>
                <w:sz w:val="26"/>
                <w:szCs w:val="26"/>
              </w:rPr>
              <w:t>2</w:t>
            </w:r>
            <w:r w:rsidRPr="00DE13F3">
              <w:rPr>
                <w:sz w:val="26"/>
                <w:szCs w:val="26"/>
              </w:rPr>
              <w:t>2, метод.</w:t>
            </w:r>
          </w:p>
          <w:p w:rsidR="00DE13F3" w:rsidRPr="00DE13F3" w:rsidRDefault="00DE13F3" w:rsidP="00356E7A">
            <w:pPr>
              <w:rPr>
                <w:sz w:val="26"/>
                <w:szCs w:val="26"/>
              </w:rPr>
            </w:pPr>
            <w:r w:rsidRPr="00DE13F3">
              <w:rPr>
                <w:sz w:val="26"/>
                <w:szCs w:val="26"/>
              </w:rPr>
              <w:t xml:space="preserve">Печать офсетная </w:t>
            </w:r>
            <w:r w:rsidRPr="00DE13F3">
              <w:rPr>
                <w:sz w:val="26"/>
                <w:szCs w:val="26"/>
              </w:rPr>
              <w:tab/>
            </w:r>
            <w:r w:rsidRPr="00DE13F3">
              <w:rPr>
                <w:sz w:val="26"/>
                <w:szCs w:val="26"/>
              </w:rPr>
              <w:tab/>
              <w:t>Формат 60×84/16</w:t>
            </w:r>
          </w:p>
          <w:p w:rsidR="00DE13F3" w:rsidRPr="00DE13F3" w:rsidRDefault="00DE13F3" w:rsidP="0002055B">
            <w:pPr>
              <w:rPr>
                <w:sz w:val="26"/>
                <w:szCs w:val="26"/>
              </w:rPr>
            </w:pPr>
            <w:r w:rsidRPr="00DE13F3">
              <w:rPr>
                <w:sz w:val="26"/>
                <w:szCs w:val="26"/>
              </w:rPr>
              <w:t xml:space="preserve">Тираж </w:t>
            </w:r>
            <w:r w:rsidR="0002055B">
              <w:rPr>
                <w:sz w:val="26"/>
                <w:szCs w:val="26"/>
              </w:rPr>
              <w:t>1</w:t>
            </w:r>
            <w:r w:rsidRPr="00DE13F3">
              <w:rPr>
                <w:sz w:val="26"/>
                <w:szCs w:val="26"/>
              </w:rPr>
              <w:t>00 экз.</w:t>
            </w:r>
            <w:r w:rsidRPr="00DE13F3">
              <w:rPr>
                <w:sz w:val="26"/>
                <w:szCs w:val="26"/>
              </w:rPr>
              <w:tab/>
            </w:r>
            <w:r w:rsidRPr="00DE13F3">
              <w:rPr>
                <w:sz w:val="26"/>
                <w:szCs w:val="26"/>
              </w:rPr>
              <w:tab/>
              <w:t>Изд. №</w:t>
            </w:r>
          </w:p>
        </w:tc>
        <w:tc>
          <w:tcPr>
            <w:tcW w:w="3686" w:type="dxa"/>
            <w:vAlign w:val="center"/>
          </w:tcPr>
          <w:p w:rsidR="00DE13F3" w:rsidRPr="00DE13F3" w:rsidRDefault="00DE13F3" w:rsidP="00356E7A">
            <w:pPr>
              <w:rPr>
                <w:sz w:val="26"/>
                <w:szCs w:val="26"/>
              </w:rPr>
            </w:pPr>
            <w:r w:rsidRPr="00DE13F3">
              <w:rPr>
                <w:sz w:val="26"/>
                <w:szCs w:val="26"/>
              </w:rPr>
              <w:t>Подписано к печати</w:t>
            </w:r>
          </w:p>
          <w:p w:rsidR="00DE13F3" w:rsidRPr="00DE13F3" w:rsidRDefault="00DE13F3" w:rsidP="00356E7A">
            <w:pPr>
              <w:rPr>
                <w:sz w:val="26"/>
                <w:szCs w:val="26"/>
              </w:rPr>
            </w:pPr>
            <w:r w:rsidRPr="00DE13F3">
              <w:rPr>
                <w:sz w:val="26"/>
                <w:szCs w:val="26"/>
              </w:rPr>
              <w:t xml:space="preserve">Физ. </w:t>
            </w:r>
            <w:proofErr w:type="spellStart"/>
            <w:r w:rsidRPr="00DE13F3">
              <w:rPr>
                <w:sz w:val="26"/>
                <w:szCs w:val="26"/>
              </w:rPr>
              <w:t>печ</w:t>
            </w:r>
            <w:proofErr w:type="spellEnd"/>
            <w:r w:rsidRPr="00DE13F3">
              <w:rPr>
                <w:sz w:val="26"/>
                <w:szCs w:val="26"/>
              </w:rPr>
              <w:t xml:space="preserve">. л. </w:t>
            </w:r>
            <w:r w:rsidR="009F1FD9">
              <w:rPr>
                <w:sz w:val="26"/>
                <w:szCs w:val="26"/>
                <w:lang w:val="en-US"/>
              </w:rPr>
              <w:t>XX</w:t>
            </w:r>
            <w:r w:rsidR="0002055B">
              <w:rPr>
                <w:sz w:val="26"/>
                <w:szCs w:val="26"/>
              </w:rPr>
              <w:t>.</w:t>
            </w:r>
          </w:p>
          <w:p w:rsidR="00DE13F3" w:rsidRPr="00DE13F3" w:rsidRDefault="00DE13F3" w:rsidP="00356E7A">
            <w:pPr>
              <w:rPr>
                <w:sz w:val="26"/>
                <w:szCs w:val="26"/>
              </w:rPr>
            </w:pPr>
            <w:r w:rsidRPr="00DE13F3">
              <w:rPr>
                <w:sz w:val="26"/>
                <w:szCs w:val="26"/>
              </w:rPr>
              <w:t>Заказ</w:t>
            </w:r>
          </w:p>
        </w:tc>
      </w:tr>
    </w:tbl>
    <w:p w:rsidR="00DE13F3" w:rsidRPr="00DE13F3" w:rsidRDefault="00DE13F3" w:rsidP="00DE13F3">
      <w:pPr>
        <w:rPr>
          <w:sz w:val="26"/>
          <w:szCs w:val="26"/>
        </w:rPr>
      </w:pPr>
      <w:r w:rsidRPr="00DE13F3">
        <w:rPr>
          <w:sz w:val="26"/>
          <w:szCs w:val="26"/>
        </w:rPr>
        <w:t xml:space="preserve">ЗАО «Издательский дом МЭИ», 111250, Москва, </w:t>
      </w:r>
      <w:proofErr w:type="spellStart"/>
      <w:r w:rsidRPr="00DE13F3">
        <w:rPr>
          <w:sz w:val="26"/>
          <w:szCs w:val="26"/>
        </w:rPr>
        <w:t>Красноказарменная</w:t>
      </w:r>
      <w:proofErr w:type="spellEnd"/>
      <w:r w:rsidRPr="00DE13F3">
        <w:rPr>
          <w:sz w:val="26"/>
          <w:szCs w:val="26"/>
        </w:rPr>
        <w:t xml:space="preserve"> ул., д.14</w:t>
      </w:r>
    </w:p>
    <w:p w:rsidR="00DE13F3" w:rsidRDefault="00DE13F3" w:rsidP="00DE13F3">
      <w:pPr>
        <w:jc w:val="center"/>
        <w:rPr>
          <w:sz w:val="28"/>
          <w:szCs w:val="28"/>
        </w:rPr>
      </w:pPr>
    </w:p>
    <w:p w:rsidR="0002055B" w:rsidRDefault="0002055B" w:rsidP="0002055B">
      <w:pPr>
        <w:rPr>
          <w:sz w:val="28"/>
          <w:szCs w:val="28"/>
        </w:rPr>
      </w:pPr>
    </w:p>
    <w:p w:rsidR="008E2DBF" w:rsidRPr="00DE13F3" w:rsidRDefault="00DE13F3" w:rsidP="00DE13F3">
      <w:pPr>
        <w:jc w:val="right"/>
        <w:rPr>
          <w:sz w:val="28"/>
          <w:szCs w:val="28"/>
        </w:rPr>
      </w:pPr>
      <w:r>
        <w:rPr>
          <w:sz w:val="28"/>
          <w:szCs w:val="28"/>
        </w:rPr>
        <w:t>©</w:t>
      </w:r>
      <w:r w:rsidRPr="00746BA6">
        <w:rPr>
          <w:sz w:val="28"/>
          <w:szCs w:val="28"/>
        </w:rPr>
        <w:t>Национальный исследовательский университет «МЭИ», 20</w:t>
      </w:r>
      <w:r w:rsidR="003141F2">
        <w:rPr>
          <w:sz w:val="28"/>
          <w:szCs w:val="28"/>
        </w:rPr>
        <w:t>2</w:t>
      </w:r>
      <w:r w:rsidRPr="00746BA6">
        <w:rPr>
          <w:sz w:val="28"/>
          <w:szCs w:val="28"/>
        </w:rPr>
        <w:t>2</w:t>
      </w:r>
    </w:p>
    <w:sectPr w:rsidR="008E2DBF" w:rsidRPr="00DE13F3" w:rsidSect="00FD26A3">
      <w:pgSz w:w="11906" w:h="16838"/>
      <w:pgMar w:top="1440" w:right="1418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0EA4" w:rsidRDefault="00DA0EA4" w:rsidP="00727903">
      <w:r>
        <w:separator/>
      </w:r>
    </w:p>
  </w:endnote>
  <w:endnote w:type="continuationSeparator" w:id="0">
    <w:p w:rsidR="00DA0EA4" w:rsidRDefault="00DA0EA4" w:rsidP="007279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OpenSymbol">
    <w:altName w:val="Times New Roman"/>
    <w:charset w:val="00"/>
    <w:family w:val="auto"/>
    <w:pitch w:val="variable"/>
    <w:sig w:usb0="00000001" w:usb1="1001ECEA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B68" w:rsidRPr="00C93D3E" w:rsidRDefault="005C6B68">
    <w:pPr>
      <w:pStyle w:val="ad"/>
      <w:jc w:val="center"/>
      <w:rPr>
        <w:sz w:val="30"/>
        <w:szCs w:val="30"/>
      </w:rPr>
    </w:pPr>
    <w:r w:rsidRPr="00C93D3E">
      <w:rPr>
        <w:sz w:val="30"/>
        <w:szCs w:val="30"/>
      </w:rPr>
      <w:fldChar w:fldCharType="begin"/>
    </w:r>
    <w:r w:rsidRPr="00C93D3E">
      <w:rPr>
        <w:sz w:val="30"/>
        <w:szCs w:val="30"/>
      </w:rPr>
      <w:instrText xml:space="preserve"> PAGE   \* MERGEFORMAT </w:instrText>
    </w:r>
    <w:r w:rsidRPr="00C93D3E">
      <w:rPr>
        <w:sz w:val="30"/>
        <w:szCs w:val="30"/>
      </w:rPr>
      <w:fldChar w:fldCharType="separate"/>
    </w:r>
    <w:r w:rsidR="00DF41AB">
      <w:rPr>
        <w:noProof/>
        <w:sz w:val="30"/>
        <w:szCs w:val="30"/>
      </w:rPr>
      <w:t>20</w:t>
    </w:r>
    <w:r w:rsidRPr="00C93D3E">
      <w:rPr>
        <w:sz w:val="30"/>
        <w:szCs w:val="30"/>
      </w:rPr>
      <w:fldChar w:fldCharType="end"/>
    </w:r>
  </w:p>
  <w:p w:rsidR="005C6B68" w:rsidRDefault="005C6B68">
    <w:pPr>
      <w:pStyle w:val="a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0EA4" w:rsidRDefault="00DA0EA4" w:rsidP="00727903">
      <w:r>
        <w:separator/>
      </w:r>
    </w:p>
  </w:footnote>
  <w:footnote w:type="continuationSeparator" w:id="0">
    <w:p w:rsidR="00DA0EA4" w:rsidRDefault="00DA0EA4" w:rsidP="007279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6C40A26"/>
    <w:name w:val="WW8Num2"/>
    <w:lvl w:ilvl="0">
      <w:numFmt w:val="bullet"/>
      <w:lvlText w:val="‒"/>
      <w:lvlJc w:val="left"/>
      <w:pPr>
        <w:tabs>
          <w:tab w:val="num" w:pos="360"/>
        </w:tabs>
        <w:ind w:left="360" w:hanging="360"/>
      </w:pPr>
      <w:rPr>
        <w:rFonts w:ascii="OpenSymbol" w:hAnsi="OpenSymbol" w:hint="default"/>
      </w:rPr>
    </w:lvl>
  </w:abstractNum>
  <w:abstractNum w:abstractNumId="2">
    <w:nsid w:val="00000003"/>
    <w:multiLevelType w:val="singleLevel"/>
    <w:tmpl w:val="00000003"/>
    <w:name w:val="WW8Num3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/>
      </w:rPr>
    </w:lvl>
  </w:abstractNum>
  <w:abstractNum w:abstractNumId="3">
    <w:nsid w:val="00000004"/>
    <w:multiLevelType w:val="singleLevel"/>
    <w:tmpl w:val="00000004"/>
    <w:name w:val="WW8Num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/>
      </w:rPr>
    </w:lvl>
  </w:abstractNum>
  <w:abstractNum w:abstractNumId="4">
    <w:nsid w:val="02A235D7"/>
    <w:multiLevelType w:val="hybridMultilevel"/>
    <w:tmpl w:val="5ED6CFD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0F">
      <w:start w:val="1"/>
      <w:numFmt w:val="decimal"/>
      <w:lvlText w:val="%2."/>
      <w:lvlJc w:val="left"/>
      <w:pPr>
        <w:tabs>
          <w:tab w:val="num" w:pos="567"/>
        </w:tabs>
        <w:ind w:left="227" w:hanging="57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63F5FC4"/>
    <w:multiLevelType w:val="hybridMultilevel"/>
    <w:tmpl w:val="535A0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68C5D4E"/>
    <w:multiLevelType w:val="hybridMultilevel"/>
    <w:tmpl w:val="8D6E50CE"/>
    <w:lvl w:ilvl="0" w:tplc="4DE245D6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hint="default"/>
      </w:rPr>
    </w:lvl>
    <w:lvl w:ilvl="1" w:tplc="655E4268">
      <w:start w:val="1"/>
      <w:numFmt w:val="decimal"/>
      <w:lvlText w:val="%2."/>
      <w:lvlJc w:val="left"/>
      <w:pPr>
        <w:tabs>
          <w:tab w:val="num" w:pos="2175"/>
        </w:tabs>
        <w:ind w:left="2175" w:hanging="109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8944937"/>
    <w:multiLevelType w:val="multilevel"/>
    <w:tmpl w:val="F4B092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8">
    <w:nsid w:val="0E3363B1"/>
    <w:multiLevelType w:val="hybridMultilevel"/>
    <w:tmpl w:val="E94A7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C212C9"/>
    <w:multiLevelType w:val="hybridMultilevel"/>
    <w:tmpl w:val="C6122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8774F7"/>
    <w:multiLevelType w:val="hybridMultilevel"/>
    <w:tmpl w:val="0B4A9848"/>
    <w:lvl w:ilvl="0" w:tplc="BF886A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84F1473"/>
    <w:multiLevelType w:val="multilevel"/>
    <w:tmpl w:val="70EC71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2">
    <w:nsid w:val="2A4837A8"/>
    <w:multiLevelType w:val="multilevel"/>
    <w:tmpl w:val="6A50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AF10F2A"/>
    <w:multiLevelType w:val="hybridMultilevel"/>
    <w:tmpl w:val="D69814A0"/>
    <w:lvl w:ilvl="0" w:tplc="04E645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81CCD"/>
    <w:multiLevelType w:val="hybridMultilevel"/>
    <w:tmpl w:val="274CD93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1042C19"/>
    <w:multiLevelType w:val="hybridMultilevel"/>
    <w:tmpl w:val="FB22F718"/>
    <w:lvl w:ilvl="0" w:tplc="04190011">
      <w:start w:val="1"/>
      <w:numFmt w:val="decimal"/>
      <w:lvlText w:val="%1)"/>
      <w:lvlJc w:val="left"/>
      <w:pPr>
        <w:tabs>
          <w:tab w:val="num" w:pos="990"/>
        </w:tabs>
        <w:ind w:left="99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EA20558"/>
    <w:multiLevelType w:val="hybridMultilevel"/>
    <w:tmpl w:val="F1A60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8864CF"/>
    <w:multiLevelType w:val="hybridMultilevel"/>
    <w:tmpl w:val="C14AF0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7293DBD"/>
    <w:multiLevelType w:val="hybridMultilevel"/>
    <w:tmpl w:val="C05E74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7FC4D6A"/>
    <w:multiLevelType w:val="hybridMultilevel"/>
    <w:tmpl w:val="667E6792"/>
    <w:name w:val="WW8Num22"/>
    <w:lvl w:ilvl="0" w:tplc="06C40A26">
      <w:numFmt w:val="bullet"/>
      <w:lvlText w:val="‒"/>
      <w:lvlJc w:val="left"/>
      <w:pPr>
        <w:ind w:left="-906" w:hanging="360"/>
      </w:pPr>
      <w:rPr>
        <w:rFonts w:ascii="OpenSymbol" w:hAnsi="OpenSymbol" w:hint="default"/>
      </w:rPr>
    </w:lvl>
    <w:lvl w:ilvl="1" w:tplc="04190003" w:tentative="1">
      <w:start w:val="1"/>
      <w:numFmt w:val="bullet"/>
      <w:lvlText w:val="o"/>
      <w:lvlJc w:val="left"/>
      <w:pPr>
        <w:ind w:left="-1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2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9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6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</w:abstractNum>
  <w:abstractNum w:abstractNumId="20">
    <w:nsid w:val="504E7B8D"/>
    <w:multiLevelType w:val="multilevel"/>
    <w:tmpl w:val="5DEC8A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1">
    <w:nsid w:val="57290661"/>
    <w:multiLevelType w:val="hybridMultilevel"/>
    <w:tmpl w:val="CF162D20"/>
    <w:lvl w:ilvl="0" w:tplc="04E645D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58A6239E"/>
    <w:multiLevelType w:val="hybridMultilevel"/>
    <w:tmpl w:val="368C2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7A3AA1"/>
    <w:multiLevelType w:val="hybridMultilevel"/>
    <w:tmpl w:val="D85E16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CFE5390"/>
    <w:multiLevelType w:val="multilevel"/>
    <w:tmpl w:val="D9DE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567"/>
        </w:tabs>
        <w:ind w:left="340" w:hanging="17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E773504"/>
    <w:multiLevelType w:val="hybridMultilevel"/>
    <w:tmpl w:val="152EE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5B5FFD"/>
    <w:multiLevelType w:val="hybridMultilevel"/>
    <w:tmpl w:val="75AE15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F">
      <w:start w:val="1"/>
      <w:numFmt w:val="decimal"/>
      <w:lvlText w:val="%2."/>
      <w:lvlJc w:val="left"/>
      <w:pPr>
        <w:tabs>
          <w:tab w:val="num" w:pos="567"/>
        </w:tabs>
        <w:ind w:left="227" w:hanging="57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35A48B8"/>
    <w:multiLevelType w:val="hybridMultilevel"/>
    <w:tmpl w:val="086096BA"/>
    <w:lvl w:ilvl="0" w:tplc="936C0868">
      <w:start w:val="1"/>
      <w:numFmt w:val="decimal"/>
      <w:lvlText w:val="%1."/>
      <w:lvlJc w:val="left"/>
      <w:pPr>
        <w:tabs>
          <w:tab w:val="num" w:pos="990"/>
        </w:tabs>
        <w:ind w:left="99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3E51B04"/>
    <w:multiLevelType w:val="hybridMultilevel"/>
    <w:tmpl w:val="583A1A9A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F433444"/>
    <w:multiLevelType w:val="multilevel"/>
    <w:tmpl w:val="8D6E50CE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75"/>
        </w:tabs>
        <w:ind w:left="2175" w:hanging="10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06D6158"/>
    <w:multiLevelType w:val="hybridMultilevel"/>
    <w:tmpl w:val="7C5C44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69A30B8"/>
    <w:multiLevelType w:val="multilevel"/>
    <w:tmpl w:val="A3B49A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2">
    <w:nsid w:val="79755893"/>
    <w:multiLevelType w:val="hybridMultilevel"/>
    <w:tmpl w:val="8B6AF402"/>
    <w:lvl w:ilvl="0" w:tplc="F0720B26">
      <w:start w:val="1"/>
      <w:numFmt w:val="decimal"/>
      <w:lvlText w:val="%1."/>
      <w:lvlJc w:val="left"/>
      <w:pPr>
        <w:tabs>
          <w:tab w:val="num" w:pos="990"/>
        </w:tabs>
        <w:ind w:left="99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9C67E10"/>
    <w:multiLevelType w:val="hybridMultilevel"/>
    <w:tmpl w:val="E190E2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A1F587D"/>
    <w:multiLevelType w:val="hybridMultilevel"/>
    <w:tmpl w:val="DF5A0190"/>
    <w:lvl w:ilvl="0" w:tplc="04190011">
      <w:start w:val="1"/>
      <w:numFmt w:val="decimal"/>
      <w:lvlText w:val="%1)"/>
      <w:lvlJc w:val="left"/>
      <w:pPr>
        <w:tabs>
          <w:tab w:val="num" w:pos="990"/>
        </w:tabs>
        <w:ind w:left="99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311F4A"/>
    <w:multiLevelType w:val="hybridMultilevel"/>
    <w:tmpl w:val="9F9E1170"/>
    <w:lvl w:ilvl="0" w:tplc="E3A005E0">
      <w:start w:val="1"/>
      <w:numFmt w:val="decimal"/>
      <w:lvlText w:val="%1."/>
      <w:lvlJc w:val="left"/>
      <w:pPr>
        <w:tabs>
          <w:tab w:val="num" w:pos="990"/>
        </w:tabs>
        <w:ind w:left="99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460B1"/>
    <w:multiLevelType w:val="hybridMultilevel"/>
    <w:tmpl w:val="70F266E4"/>
    <w:lvl w:ilvl="0" w:tplc="04E645D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0"/>
  </w:num>
  <w:num w:numId="7">
    <w:abstractNumId w:val="20"/>
  </w:num>
  <w:num w:numId="8">
    <w:abstractNumId w:val="35"/>
  </w:num>
  <w:num w:numId="9">
    <w:abstractNumId w:val="18"/>
  </w:num>
  <w:num w:numId="10">
    <w:abstractNumId w:val="26"/>
  </w:num>
  <w:num w:numId="11">
    <w:abstractNumId w:val="11"/>
  </w:num>
  <w:num w:numId="12">
    <w:abstractNumId w:val="12"/>
  </w:num>
  <w:num w:numId="13">
    <w:abstractNumId w:val="24"/>
  </w:num>
  <w:num w:numId="14">
    <w:abstractNumId w:val="29"/>
  </w:num>
  <w:num w:numId="15">
    <w:abstractNumId w:val="17"/>
  </w:num>
  <w:num w:numId="16">
    <w:abstractNumId w:val="23"/>
  </w:num>
  <w:num w:numId="17">
    <w:abstractNumId w:val="14"/>
  </w:num>
  <w:num w:numId="18">
    <w:abstractNumId w:val="19"/>
  </w:num>
  <w:num w:numId="19">
    <w:abstractNumId w:val="22"/>
  </w:num>
  <w:num w:numId="20">
    <w:abstractNumId w:val="0"/>
  </w:num>
  <w:num w:numId="21">
    <w:abstractNumId w:val="7"/>
  </w:num>
  <w:num w:numId="22">
    <w:abstractNumId w:val="8"/>
  </w:num>
  <w:num w:numId="23">
    <w:abstractNumId w:val="21"/>
  </w:num>
  <w:num w:numId="24">
    <w:abstractNumId w:val="13"/>
  </w:num>
  <w:num w:numId="25">
    <w:abstractNumId w:val="36"/>
  </w:num>
  <w:num w:numId="26">
    <w:abstractNumId w:val="5"/>
  </w:num>
  <w:num w:numId="27">
    <w:abstractNumId w:val="10"/>
  </w:num>
  <w:num w:numId="28">
    <w:abstractNumId w:val="16"/>
  </w:num>
  <w:num w:numId="29">
    <w:abstractNumId w:val="27"/>
  </w:num>
  <w:num w:numId="30">
    <w:abstractNumId w:val="32"/>
  </w:num>
  <w:num w:numId="31">
    <w:abstractNumId w:val="33"/>
  </w:num>
  <w:num w:numId="32">
    <w:abstractNumId w:val="28"/>
  </w:num>
  <w:num w:numId="33">
    <w:abstractNumId w:val="25"/>
  </w:num>
  <w:num w:numId="34">
    <w:abstractNumId w:val="9"/>
  </w:num>
  <w:num w:numId="35">
    <w:abstractNumId w:val="31"/>
  </w:num>
  <w:num w:numId="36">
    <w:abstractNumId w:val="4"/>
  </w:num>
  <w:num w:numId="37">
    <w:abstractNumId w:val="34"/>
  </w:num>
  <w:num w:numId="38">
    <w:abstractNumId w:val="15"/>
  </w:num>
  <w:num w:numId="39">
    <w:abstractNumId w:val="30"/>
  </w:num>
  <w:num w:numId="4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isplayBackgroundShape/>
  <w:embedSystemFonts/>
  <w:proofState w:spelling="clean" w:grammar="clean"/>
  <w:stylePaneFormatFilter w:val="0000"/>
  <w:defaultTabStop w:val="720"/>
  <w:defaultTableStyle w:val="a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36F3"/>
    <w:rsid w:val="00006E71"/>
    <w:rsid w:val="00016CF4"/>
    <w:rsid w:val="00017785"/>
    <w:rsid w:val="0002055B"/>
    <w:rsid w:val="0002177A"/>
    <w:rsid w:val="000259F1"/>
    <w:rsid w:val="0003672E"/>
    <w:rsid w:val="00037D7C"/>
    <w:rsid w:val="0004452A"/>
    <w:rsid w:val="00044952"/>
    <w:rsid w:val="0005018A"/>
    <w:rsid w:val="0005587A"/>
    <w:rsid w:val="00055917"/>
    <w:rsid w:val="0006573E"/>
    <w:rsid w:val="000957BC"/>
    <w:rsid w:val="000A63BB"/>
    <w:rsid w:val="000C2A2A"/>
    <w:rsid w:val="000C4743"/>
    <w:rsid w:val="000C5165"/>
    <w:rsid w:val="000D5BC4"/>
    <w:rsid w:val="000D6731"/>
    <w:rsid w:val="000D74F8"/>
    <w:rsid w:val="000E59BF"/>
    <w:rsid w:val="000F005F"/>
    <w:rsid w:val="000F551B"/>
    <w:rsid w:val="00102469"/>
    <w:rsid w:val="00107EBC"/>
    <w:rsid w:val="00112EC3"/>
    <w:rsid w:val="00130171"/>
    <w:rsid w:val="001356E6"/>
    <w:rsid w:val="00151FEE"/>
    <w:rsid w:val="00154198"/>
    <w:rsid w:val="00154EBE"/>
    <w:rsid w:val="0016546B"/>
    <w:rsid w:val="00174A76"/>
    <w:rsid w:val="0018139F"/>
    <w:rsid w:val="001B152F"/>
    <w:rsid w:val="001B5C64"/>
    <w:rsid w:val="001C4FF2"/>
    <w:rsid w:val="001F6A46"/>
    <w:rsid w:val="001F7A6D"/>
    <w:rsid w:val="0020749E"/>
    <w:rsid w:val="00207CD1"/>
    <w:rsid w:val="00213E8E"/>
    <w:rsid w:val="0021794B"/>
    <w:rsid w:val="00223F53"/>
    <w:rsid w:val="002406D3"/>
    <w:rsid w:val="00241529"/>
    <w:rsid w:val="00245D2B"/>
    <w:rsid w:val="00252201"/>
    <w:rsid w:val="0025586B"/>
    <w:rsid w:val="00270140"/>
    <w:rsid w:val="00290C60"/>
    <w:rsid w:val="0029652D"/>
    <w:rsid w:val="002B0D0F"/>
    <w:rsid w:val="002B394B"/>
    <w:rsid w:val="002B6478"/>
    <w:rsid w:val="002D5F22"/>
    <w:rsid w:val="002D6994"/>
    <w:rsid w:val="002F18B1"/>
    <w:rsid w:val="00302F41"/>
    <w:rsid w:val="003031BA"/>
    <w:rsid w:val="003141F2"/>
    <w:rsid w:val="00323B49"/>
    <w:rsid w:val="00330B46"/>
    <w:rsid w:val="00347903"/>
    <w:rsid w:val="00354D94"/>
    <w:rsid w:val="00355334"/>
    <w:rsid w:val="00356E7A"/>
    <w:rsid w:val="00361D45"/>
    <w:rsid w:val="003717E5"/>
    <w:rsid w:val="00376C33"/>
    <w:rsid w:val="00381669"/>
    <w:rsid w:val="00386837"/>
    <w:rsid w:val="003B7980"/>
    <w:rsid w:val="003C2635"/>
    <w:rsid w:val="003C3CD7"/>
    <w:rsid w:val="003D392D"/>
    <w:rsid w:val="003D5C02"/>
    <w:rsid w:val="003E3196"/>
    <w:rsid w:val="003F1740"/>
    <w:rsid w:val="004000B1"/>
    <w:rsid w:val="004033EC"/>
    <w:rsid w:val="00411069"/>
    <w:rsid w:val="004213CD"/>
    <w:rsid w:val="00424FBC"/>
    <w:rsid w:val="0042776F"/>
    <w:rsid w:val="0043794F"/>
    <w:rsid w:val="004517D2"/>
    <w:rsid w:val="00455839"/>
    <w:rsid w:val="00455C08"/>
    <w:rsid w:val="00465BE2"/>
    <w:rsid w:val="004805BB"/>
    <w:rsid w:val="00480664"/>
    <w:rsid w:val="00486D76"/>
    <w:rsid w:val="00493B75"/>
    <w:rsid w:val="004B0722"/>
    <w:rsid w:val="004B51FE"/>
    <w:rsid w:val="004B65FE"/>
    <w:rsid w:val="004C3511"/>
    <w:rsid w:val="004D0B0D"/>
    <w:rsid w:val="004D0F70"/>
    <w:rsid w:val="004D2489"/>
    <w:rsid w:val="004E346B"/>
    <w:rsid w:val="004F3900"/>
    <w:rsid w:val="0050041F"/>
    <w:rsid w:val="00513AF7"/>
    <w:rsid w:val="005249EA"/>
    <w:rsid w:val="00525E77"/>
    <w:rsid w:val="005436F3"/>
    <w:rsid w:val="0055241B"/>
    <w:rsid w:val="00552FF8"/>
    <w:rsid w:val="00555594"/>
    <w:rsid w:val="00556037"/>
    <w:rsid w:val="0056072D"/>
    <w:rsid w:val="00561EC9"/>
    <w:rsid w:val="0057238D"/>
    <w:rsid w:val="005764C2"/>
    <w:rsid w:val="005852DD"/>
    <w:rsid w:val="00586C23"/>
    <w:rsid w:val="005907A7"/>
    <w:rsid w:val="005A2E34"/>
    <w:rsid w:val="005B0FE5"/>
    <w:rsid w:val="005B3D3A"/>
    <w:rsid w:val="005B6667"/>
    <w:rsid w:val="005C3818"/>
    <w:rsid w:val="005C6B68"/>
    <w:rsid w:val="005D1E08"/>
    <w:rsid w:val="005E47D8"/>
    <w:rsid w:val="005E502B"/>
    <w:rsid w:val="005F3C9C"/>
    <w:rsid w:val="005F4C34"/>
    <w:rsid w:val="00617459"/>
    <w:rsid w:val="00627AA9"/>
    <w:rsid w:val="00641AC3"/>
    <w:rsid w:val="00643C3F"/>
    <w:rsid w:val="00646579"/>
    <w:rsid w:val="006579BA"/>
    <w:rsid w:val="00661963"/>
    <w:rsid w:val="006622C5"/>
    <w:rsid w:val="006649E9"/>
    <w:rsid w:val="006734B9"/>
    <w:rsid w:val="00675B12"/>
    <w:rsid w:val="006A4407"/>
    <w:rsid w:val="006B4611"/>
    <w:rsid w:val="006B68BA"/>
    <w:rsid w:val="006C1411"/>
    <w:rsid w:val="006E3B2D"/>
    <w:rsid w:val="006E6FA3"/>
    <w:rsid w:val="0070400E"/>
    <w:rsid w:val="007058AA"/>
    <w:rsid w:val="00721D0E"/>
    <w:rsid w:val="00727903"/>
    <w:rsid w:val="00733830"/>
    <w:rsid w:val="00747F4D"/>
    <w:rsid w:val="007565C8"/>
    <w:rsid w:val="00764320"/>
    <w:rsid w:val="00764A5C"/>
    <w:rsid w:val="0077026C"/>
    <w:rsid w:val="00775813"/>
    <w:rsid w:val="007809F2"/>
    <w:rsid w:val="00791F0E"/>
    <w:rsid w:val="007A60F7"/>
    <w:rsid w:val="007B3FA4"/>
    <w:rsid w:val="007D1A49"/>
    <w:rsid w:val="007D4876"/>
    <w:rsid w:val="007E178C"/>
    <w:rsid w:val="0080115B"/>
    <w:rsid w:val="00820068"/>
    <w:rsid w:val="00821076"/>
    <w:rsid w:val="00825B36"/>
    <w:rsid w:val="00836E6E"/>
    <w:rsid w:val="00847CB2"/>
    <w:rsid w:val="00850B71"/>
    <w:rsid w:val="00852AC8"/>
    <w:rsid w:val="00857E02"/>
    <w:rsid w:val="00862D66"/>
    <w:rsid w:val="00867E2A"/>
    <w:rsid w:val="00880F10"/>
    <w:rsid w:val="00884739"/>
    <w:rsid w:val="00886FB7"/>
    <w:rsid w:val="008B3DE4"/>
    <w:rsid w:val="008C7D3C"/>
    <w:rsid w:val="008D1F58"/>
    <w:rsid w:val="008D375B"/>
    <w:rsid w:val="008E20E4"/>
    <w:rsid w:val="008E2BFF"/>
    <w:rsid w:val="008E2DBF"/>
    <w:rsid w:val="008E5A67"/>
    <w:rsid w:val="008F1F33"/>
    <w:rsid w:val="009010CE"/>
    <w:rsid w:val="00902238"/>
    <w:rsid w:val="0090367C"/>
    <w:rsid w:val="00914B58"/>
    <w:rsid w:val="00923817"/>
    <w:rsid w:val="00923FE2"/>
    <w:rsid w:val="00930888"/>
    <w:rsid w:val="00931B3E"/>
    <w:rsid w:val="00933D82"/>
    <w:rsid w:val="00941932"/>
    <w:rsid w:val="009449C6"/>
    <w:rsid w:val="00945797"/>
    <w:rsid w:val="009607C4"/>
    <w:rsid w:val="00961FA9"/>
    <w:rsid w:val="009732A3"/>
    <w:rsid w:val="00973DA6"/>
    <w:rsid w:val="00991C38"/>
    <w:rsid w:val="009A4C89"/>
    <w:rsid w:val="009B15C8"/>
    <w:rsid w:val="009C2AE0"/>
    <w:rsid w:val="009D39F8"/>
    <w:rsid w:val="009D620C"/>
    <w:rsid w:val="009D685E"/>
    <w:rsid w:val="009F1FD9"/>
    <w:rsid w:val="009F20C5"/>
    <w:rsid w:val="00A07306"/>
    <w:rsid w:val="00A07654"/>
    <w:rsid w:val="00A31BB5"/>
    <w:rsid w:val="00A46748"/>
    <w:rsid w:val="00A7367C"/>
    <w:rsid w:val="00A83339"/>
    <w:rsid w:val="00A94A22"/>
    <w:rsid w:val="00A956AC"/>
    <w:rsid w:val="00AA71A5"/>
    <w:rsid w:val="00AB7C84"/>
    <w:rsid w:val="00AC4A16"/>
    <w:rsid w:val="00AC4C4F"/>
    <w:rsid w:val="00AC6393"/>
    <w:rsid w:val="00AD12E8"/>
    <w:rsid w:val="00AD64A4"/>
    <w:rsid w:val="00AE23F2"/>
    <w:rsid w:val="00AE26BC"/>
    <w:rsid w:val="00AE324E"/>
    <w:rsid w:val="00AF65A6"/>
    <w:rsid w:val="00B10219"/>
    <w:rsid w:val="00B244FB"/>
    <w:rsid w:val="00B425D9"/>
    <w:rsid w:val="00B868E2"/>
    <w:rsid w:val="00B86AC4"/>
    <w:rsid w:val="00BA2DBB"/>
    <w:rsid w:val="00BA3103"/>
    <w:rsid w:val="00BA3ED9"/>
    <w:rsid w:val="00BB219E"/>
    <w:rsid w:val="00BB412D"/>
    <w:rsid w:val="00BD1DAC"/>
    <w:rsid w:val="00BE1DEC"/>
    <w:rsid w:val="00BE3E4C"/>
    <w:rsid w:val="00BE434E"/>
    <w:rsid w:val="00BE6F5D"/>
    <w:rsid w:val="00BE7619"/>
    <w:rsid w:val="00BF7F67"/>
    <w:rsid w:val="00BF7FE0"/>
    <w:rsid w:val="00C03E85"/>
    <w:rsid w:val="00C075BB"/>
    <w:rsid w:val="00C07AD1"/>
    <w:rsid w:val="00C107A1"/>
    <w:rsid w:val="00C122A2"/>
    <w:rsid w:val="00C130A9"/>
    <w:rsid w:val="00C16223"/>
    <w:rsid w:val="00C25A61"/>
    <w:rsid w:val="00C4172C"/>
    <w:rsid w:val="00C51F0C"/>
    <w:rsid w:val="00C93D3E"/>
    <w:rsid w:val="00C9486D"/>
    <w:rsid w:val="00CA4AAA"/>
    <w:rsid w:val="00CB14B1"/>
    <w:rsid w:val="00CB1559"/>
    <w:rsid w:val="00CC3642"/>
    <w:rsid w:val="00CD125E"/>
    <w:rsid w:val="00CE121F"/>
    <w:rsid w:val="00D000CF"/>
    <w:rsid w:val="00D064FB"/>
    <w:rsid w:val="00D34BFD"/>
    <w:rsid w:val="00D56A40"/>
    <w:rsid w:val="00D60DB8"/>
    <w:rsid w:val="00D6715C"/>
    <w:rsid w:val="00D701D8"/>
    <w:rsid w:val="00D75ED9"/>
    <w:rsid w:val="00D75F77"/>
    <w:rsid w:val="00D848D1"/>
    <w:rsid w:val="00D852C7"/>
    <w:rsid w:val="00D90B33"/>
    <w:rsid w:val="00D9594C"/>
    <w:rsid w:val="00D95AD5"/>
    <w:rsid w:val="00DA000D"/>
    <w:rsid w:val="00DA0EA4"/>
    <w:rsid w:val="00DA108B"/>
    <w:rsid w:val="00DA2247"/>
    <w:rsid w:val="00DB0A8F"/>
    <w:rsid w:val="00DB2E7E"/>
    <w:rsid w:val="00DC2EDD"/>
    <w:rsid w:val="00DC4CD5"/>
    <w:rsid w:val="00DE13F3"/>
    <w:rsid w:val="00DF41AB"/>
    <w:rsid w:val="00DF7ACF"/>
    <w:rsid w:val="00E020CF"/>
    <w:rsid w:val="00E0229D"/>
    <w:rsid w:val="00E051BD"/>
    <w:rsid w:val="00E51FF5"/>
    <w:rsid w:val="00E53F0B"/>
    <w:rsid w:val="00E63573"/>
    <w:rsid w:val="00E66C59"/>
    <w:rsid w:val="00E73ADA"/>
    <w:rsid w:val="00E821FB"/>
    <w:rsid w:val="00E950B7"/>
    <w:rsid w:val="00EA462D"/>
    <w:rsid w:val="00EA6B26"/>
    <w:rsid w:val="00EB63E7"/>
    <w:rsid w:val="00EE2F32"/>
    <w:rsid w:val="00EE6F28"/>
    <w:rsid w:val="00EE7AC8"/>
    <w:rsid w:val="00EF1C5F"/>
    <w:rsid w:val="00F1026C"/>
    <w:rsid w:val="00F2261E"/>
    <w:rsid w:val="00F2491E"/>
    <w:rsid w:val="00F33ED2"/>
    <w:rsid w:val="00F3537E"/>
    <w:rsid w:val="00F40131"/>
    <w:rsid w:val="00F42FA1"/>
    <w:rsid w:val="00F43FF0"/>
    <w:rsid w:val="00F86F63"/>
    <w:rsid w:val="00F90725"/>
    <w:rsid w:val="00F9417D"/>
    <w:rsid w:val="00F94889"/>
    <w:rsid w:val="00F94BA7"/>
    <w:rsid w:val="00FB1C91"/>
    <w:rsid w:val="00FB1E8B"/>
    <w:rsid w:val="00FB2C2C"/>
    <w:rsid w:val="00FC38F5"/>
    <w:rsid w:val="00FC7741"/>
    <w:rsid w:val="00FC7EA6"/>
    <w:rsid w:val="00FD26A3"/>
    <w:rsid w:val="00FF2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D26A3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rsid w:val="00FD26A3"/>
    <w:pPr>
      <w:keepNext/>
      <w:numPr>
        <w:numId w:val="1"/>
      </w:numPr>
      <w:jc w:val="center"/>
      <w:outlineLvl w:val="0"/>
    </w:pPr>
    <w:rPr>
      <w:sz w:val="24"/>
    </w:rPr>
  </w:style>
  <w:style w:type="paragraph" w:styleId="2">
    <w:name w:val="heading 2"/>
    <w:basedOn w:val="a"/>
    <w:next w:val="a"/>
    <w:qFormat/>
    <w:rsid w:val="00FD26A3"/>
    <w:pPr>
      <w:keepNext/>
      <w:numPr>
        <w:ilvl w:val="1"/>
        <w:numId w:val="1"/>
      </w:numPr>
      <w:ind w:left="0" w:firstLine="360"/>
      <w:outlineLvl w:val="1"/>
    </w:pPr>
    <w:rPr>
      <w:b/>
      <w:sz w:val="24"/>
    </w:rPr>
  </w:style>
  <w:style w:type="paragraph" w:styleId="3">
    <w:name w:val="heading 3"/>
    <w:basedOn w:val="a"/>
    <w:next w:val="a"/>
    <w:qFormat/>
    <w:rsid w:val="00FD26A3"/>
    <w:pPr>
      <w:keepNext/>
      <w:numPr>
        <w:ilvl w:val="2"/>
        <w:numId w:val="1"/>
      </w:numPr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FD26A3"/>
    <w:pPr>
      <w:keepNext/>
      <w:numPr>
        <w:ilvl w:val="3"/>
        <w:numId w:val="1"/>
      </w:numPr>
      <w:jc w:val="center"/>
      <w:outlineLvl w:val="3"/>
    </w:pPr>
    <w:rPr>
      <w:b/>
      <w:sz w:val="24"/>
      <w:lang w:val="en-US"/>
    </w:rPr>
  </w:style>
  <w:style w:type="paragraph" w:styleId="5">
    <w:name w:val="heading 5"/>
    <w:basedOn w:val="a"/>
    <w:next w:val="a"/>
    <w:qFormat/>
    <w:rsid w:val="00FD26A3"/>
    <w:pPr>
      <w:keepNext/>
      <w:numPr>
        <w:ilvl w:val="4"/>
        <w:numId w:val="1"/>
      </w:numPr>
      <w:jc w:val="right"/>
      <w:outlineLvl w:val="4"/>
    </w:pPr>
    <w:rPr>
      <w:sz w:val="24"/>
      <w:lang w:val="en-US"/>
    </w:rPr>
  </w:style>
  <w:style w:type="paragraph" w:styleId="6">
    <w:name w:val="heading 6"/>
    <w:basedOn w:val="a"/>
    <w:next w:val="a"/>
    <w:qFormat/>
    <w:rsid w:val="00FD26A3"/>
    <w:pPr>
      <w:keepNext/>
      <w:numPr>
        <w:ilvl w:val="5"/>
        <w:numId w:val="1"/>
      </w:numPr>
      <w:outlineLvl w:val="5"/>
    </w:pPr>
    <w:rPr>
      <w:sz w:val="24"/>
    </w:rPr>
  </w:style>
  <w:style w:type="paragraph" w:styleId="7">
    <w:name w:val="heading 7"/>
    <w:basedOn w:val="a"/>
    <w:next w:val="a"/>
    <w:qFormat/>
    <w:rsid w:val="00FD26A3"/>
    <w:pPr>
      <w:keepNext/>
      <w:numPr>
        <w:ilvl w:val="6"/>
        <w:numId w:val="1"/>
      </w:numPr>
      <w:outlineLvl w:val="6"/>
    </w:pPr>
    <w:rPr>
      <w:sz w:val="32"/>
      <w:lang w:val="en-US"/>
    </w:rPr>
  </w:style>
  <w:style w:type="paragraph" w:styleId="8">
    <w:name w:val="heading 8"/>
    <w:basedOn w:val="a"/>
    <w:next w:val="a"/>
    <w:qFormat/>
    <w:rsid w:val="00FD26A3"/>
    <w:pPr>
      <w:keepNext/>
      <w:numPr>
        <w:ilvl w:val="7"/>
        <w:numId w:val="1"/>
      </w:numPr>
      <w:jc w:val="right"/>
      <w:outlineLvl w:val="7"/>
    </w:pPr>
    <w:rPr>
      <w:b/>
      <w:sz w:val="24"/>
    </w:rPr>
  </w:style>
  <w:style w:type="paragraph" w:styleId="9">
    <w:name w:val="heading 9"/>
    <w:basedOn w:val="a"/>
    <w:next w:val="a"/>
    <w:qFormat/>
    <w:rsid w:val="00FD26A3"/>
    <w:pPr>
      <w:keepNext/>
      <w:numPr>
        <w:ilvl w:val="8"/>
        <w:numId w:val="1"/>
      </w:numPr>
      <w:jc w:val="center"/>
      <w:outlineLvl w:val="8"/>
    </w:pPr>
    <w:rPr>
      <w:sz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FD26A3"/>
    <w:rPr>
      <w:rFonts w:ascii="OpenSymbol" w:hAnsi="OpenSymbol"/>
    </w:rPr>
  </w:style>
  <w:style w:type="character" w:customStyle="1" w:styleId="WW8Num3z0">
    <w:name w:val="WW8Num3z0"/>
    <w:rsid w:val="00FD26A3"/>
    <w:rPr>
      <w:rFonts w:ascii="OpenSymbol" w:hAnsi="OpenSymbol"/>
    </w:rPr>
  </w:style>
  <w:style w:type="character" w:customStyle="1" w:styleId="WW8Num4z0">
    <w:name w:val="WW8Num4z0"/>
    <w:rsid w:val="00FD26A3"/>
    <w:rPr>
      <w:rFonts w:ascii="OpenSymbol" w:hAnsi="OpenSymbol"/>
    </w:rPr>
  </w:style>
  <w:style w:type="character" w:customStyle="1" w:styleId="Absatz-Standardschriftart">
    <w:name w:val="Absatz-Standardschriftart"/>
    <w:rsid w:val="00FD26A3"/>
  </w:style>
  <w:style w:type="character" w:customStyle="1" w:styleId="WW-Absatz-Standardschriftart">
    <w:name w:val="WW-Absatz-Standardschriftart"/>
    <w:rsid w:val="00FD26A3"/>
  </w:style>
  <w:style w:type="character" w:customStyle="1" w:styleId="10">
    <w:name w:val="Основной шрифт абзаца1"/>
    <w:rsid w:val="00FD26A3"/>
  </w:style>
  <w:style w:type="paragraph" w:customStyle="1" w:styleId="a3">
    <w:name w:val="Заголовок"/>
    <w:basedOn w:val="a"/>
    <w:next w:val="a4"/>
    <w:rsid w:val="00FD26A3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a4">
    <w:name w:val="Body Text"/>
    <w:basedOn w:val="a"/>
    <w:rsid w:val="00FD26A3"/>
    <w:pPr>
      <w:spacing w:after="120"/>
    </w:pPr>
  </w:style>
  <w:style w:type="paragraph" w:styleId="a5">
    <w:name w:val="List"/>
    <w:basedOn w:val="a4"/>
    <w:rsid w:val="00FD26A3"/>
    <w:rPr>
      <w:rFonts w:cs="Tahoma"/>
    </w:rPr>
  </w:style>
  <w:style w:type="paragraph" w:customStyle="1" w:styleId="11">
    <w:name w:val="Название1"/>
    <w:basedOn w:val="a"/>
    <w:rsid w:val="00FD26A3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2">
    <w:name w:val="Указатель1"/>
    <w:basedOn w:val="a"/>
    <w:rsid w:val="00FD26A3"/>
    <w:pPr>
      <w:suppressLineNumbers/>
    </w:pPr>
    <w:rPr>
      <w:rFonts w:cs="Tahoma"/>
    </w:rPr>
  </w:style>
  <w:style w:type="paragraph" w:customStyle="1" w:styleId="13">
    <w:name w:val="Схема документа1"/>
    <w:basedOn w:val="a"/>
    <w:rsid w:val="00FD26A3"/>
    <w:pPr>
      <w:shd w:val="clear" w:color="auto" w:fill="000080"/>
    </w:pPr>
    <w:rPr>
      <w:rFonts w:ascii="Tahoma" w:hAnsi="Tahoma"/>
    </w:rPr>
  </w:style>
  <w:style w:type="paragraph" w:styleId="a6">
    <w:name w:val="Title"/>
    <w:basedOn w:val="a"/>
    <w:next w:val="a7"/>
    <w:qFormat/>
    <w:rsid w:val="00FD26A3"/>
    <w:pPr>
      <w:jc w:val="center"/>
    </w:pPr>
    <w:rPr>
      <w:b/>
      <w:sz w:val="24"/>
    </w:rPr>
  </w:style>
  <w:style w:type="paragraph" w:styleId="a7">
    <w:name w:val="Subtitle"/>
    <w:basedOn w:val="a"/>
    <w:next w:val="a4"/>
    <w:qFormat/>
    <w:rsid w:val="00FD26A3"/>
    <w:pPr>
      <w:jc w:val="center"/>
    </w:pPr>
    <w:rPr>
      <w:b/>
      <w:sz w:val="24"/>
    </w:rPr>
  </w:style>
  <w:style w:type="paragraph" w:styleId="a8">
    <w:name w:val="Body Text Indent"/>
    <w:basedOn w:val="a"/>
    <w:rsid w:val="00FD26A3"/>
    <w:pPr>
      <w:ind w:firstLine="720"/>
      <w:jc w:val="both"/>
    </w:pPr>
    <w:rPr>
      <w:sz w:val="24"/>
    </w:rPr>
  </w:style>
  <w:style w:type="paragraph" w:customStyle="1" w:styleId="a9">
    <w:name w:val="Содержимое таблицы"/>
    <w:basedOn w:val="a"/>
    <w:rsid w:val="00FD26A3"/>
    <w:pPr>
      <w:suppressLineNumbers/>
    </w:pPr>
  </w:style>
  <w:style w:type="paragraph" w:customStyle="1" w:styleId="aa">
    <w:name w:val="Заголовок таблицы"/>
    <w:basedOn w:val="a9"/>
    <w:rsid w:val="00FD26A3"/>
    <w:pPr>
      <w:jc w:val="center"/>
    </w:pPr>
    <w:rPr>
      <w:b/>
      <w:bCs/>
    </w:rPr>
  </w:style>
  <w:style w:type="paragraph" w:styleId="ab">
    <w:name w:val="header"/>
    <w:basedOn w:val="a"/>
    <w:link w:val="ac"/>
    <w:rsid w:val="0072790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rsid w:val="00727903"/>
    <w:rPr>
      <w:lang w:eastAsia="ar-SA"/>
    </w:rPr>
  </w:style>
  <w:style w:type="paragraph" w:styleId="ad">
    <w:name w:val="footer"/>
    <w:basedOn w:val="a"/>
    <w:link w:val="ae"/>
    <w:uiPriority w:val="99"/>
    <w:rsid w:val="0072790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727903"/>
    <w:rPr>
      <w:lang w:eastAsia="ar-SA"/>
    </w:rPr>
  </w:style>
  <w:style w:type="paragraph" w:styleId="af">
    <w:name w:val="Normal (Web)"/>
    <w:basedOn w:val="a"/>
    <w:rsid w:val="004517D2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styleId="af0">
    <w:name w:val="Balloon Text"/>
    <w:basedOn w:val="a"/>
    <w:link w:val="af1"/>
    <w:rsid w:val="001C4FF2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rsid w:val="001C4FF2"/>
    <w:rPr>
      <w:rFonts w:ascii="Tahoma" w:hAnsi="Tahoma" w:cs="Tahoma"/>
      <w:sz w:val="16"/>
      <w:szCs w:val="16"/>
      <w:lang w:eastAsia="ar-SA"/>
    </w:rPr>
  </w:style>
  <w:style w:type="paragraph" w:styleId="af2">
    <w:name w:val="List Paragraph"/>
    <w:basedOn w:val="a"/>
    <w:uiPriority w:val="34"/>
    <w:qFormat/>
    <w:rsid w:val="00F9417D"/>
    <w:pPr>
      <w:ind w:left="720"/>
      <w:contextualSpacing/>
    </w:pPr>
  </w:style>
  <w:style w:type="table" w:styleId="af3">
    <w:name w:val="Table Grid"/>
    <w:basedOn w:val="a1"/>
    <w:rsid w:val="00AE32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Hyperlink"/>
    <w:basedOn w:val="a0"/>
    <w:rsid w:val="0055559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24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ybintsevVO@mail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21</Pages>
  <Words>3220</Words>
  <Characters>18358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</vt:lpstr>
    </vt:vector>
  </TitlesOfParts>
  <Company>ROY</Company>
  <LinksUpToDate>false</LinksUpToDate>
  <CharactersWithSpaces>21535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</dc:title>
  <dc:creator>fish</dc:creator>
  <cp:lastModifiedBy>Vladimir Rybintsev</cp:lastModifiedBy>
  <cp:revision>10</cp:revision>
  <cp:lastPrinted>2015-11-09T18:13:00Z</cp:lastPrinted>
  <dcterms:created xsi:type="dcterms:W3CDTF">2026-07-18T05:08:00Z</dcterms:created>
  <dcterms:modified xsi:type="dcterms:W3CDTF">2026-07-20T06:23:00Z</dcterms:modified>
</cp:coreProperties>
</file>